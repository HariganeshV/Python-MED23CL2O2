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436A" w14:textId="77777777" w:rsidR="009E54DD" w:rsidRPr="00C71DBC" w:rsidRDefault="009E54DD" w:rsidP="009E54DD">
      <w:pPr>
        <w:pStyle w:val="SourceCode"/>
        <w:spacing w:after="0"/>
        <w:jc w:val="center"/>
        <w:rPr>
          <w:rStyle w:val="ImportTok"/>
          <w:rFonts w:ascii="Times New Roman" w:hAnsi="Times New Roman" w:cs="Times New Roman"/>
          <w:color w:val="000000" w:themeColor="text1"/>
          <w:sz w:val="40"/>
          <w:szCs w:val="40"/>
        </w:rPr>
      </w:pPr>
      <w:r w:rsidRPr="00C71DBC">
        <w:rPr>
          <w:rStyle w:val="ImportTok"/>
          <w:rFonts w:ascii="Times New Roman" w:hAnsi="Times New Roman" w:cs="Times New Roman"/>
          <w:color w:val="000000" w:themeColor="text1"/>
          <w:sz w:val="40"/>
          <w:szCs w:val="40"/>
        </w:rPr>
        <w:t>Python Laboratory Submission</w:t>
      </w:r>
    </w:p>
    <w:p w14:paraId="55400C74" w14:textId="77777777" w:rsidR="009E54DD" w:rsidRDefault="009E54DD" w:rsidP="009E54DD">
      <w:pPr>
        <w:pStyle w:val="SourceCode"/>
        <w:spacing w:after="0"/>
        <w:jc w:val="center"/>
        <w:rPr>
          <w:rStyle w:val="ImportTok"/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52A9AE8" w14:textId="77777777" w:rsidR="009E54DD" w:rsidRPr="00E72C07" w:rsidRDefault="009E54DD" w:rsidP="009E54DD">
      <w:pPr>
        <w:pStyle w:val="SourceCode"/>
        <w:spacing w:after="0"/>
        <w:jc w:val="center"/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</w:pPr>
      <w:r w:rsidRPr="00E72C07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 xml:space="preserve">                                                                                     </w:t>
      </w:r>
      <w:r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 xml:space="preserve">                  </w:t>
      </w:r>
      <w:r w:rsidRPr="00E72C07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 xml:space="preserve">HARIGANESH V </w:t>
      </w:r>
    </w:p>
    <w:p w14:paraId="1E8564D0" w14:textId="77777777" w:rsidR="009E54DD" w:rsidRPr="00E72C07" w:rsidRDefault="009E54DD" w:rsidP="009E54DD">
      <w:pPr>
        <w:pStyle w:val="SourceCode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2C07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 xml:space="preserve">                                                                                             </w:t>
      </w:r>
      <w:r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 xml:space="preserve">                 </w:t>
      </w:r>
      <w:r w:rsidRPr="00E72C07">
        <w:rPr>
          <w:rStyle w:val="ImportTok"/>
          <w:rFonts w:ascii="Times New Roman" w:hAnsi="Times New Roman" w:cs="Times New Roman"/>
          <w:b w:val="0"/>
          <w:bCs/>
          <w:color w:val="000000" w:themeColor="text1"/>
          <w:sz w:val="28"/>
          <w:szCs w:val="28"/>
        </w:rPr>
        <w:t xml:space="preserve">    E0524007</w:t>
      </w:r>
    </w:p>
    <w:p w14:paraId="7E7951AE" w14:textId="77777777" w:rsidR="009E54DD" w:rsidRPr="00E72C07" w:rsidRDefault="009E54DD" w:rsidP="009E54DD">
      <w:pPr>
        <w:pStyle w:val="FirstParagraph"/>
        <w:spacing w:after="0"/>
        <w:jc w:val="center"/>
        <w:rPr>
          <w:rStyle w:val="ImportTok"/>
          <w:rFonts w:ascii="Times New Roman" w:hAnsi="Times New Roman" w:cs="Times New Roman"/>
          <w:b w:val="0"/>
          <w:bCs/>
          <w:color w:val="007020"/>
          <w:sz w:val="32"/>
          <w:szCs w:val="32"/>
        </w:rPr>
      </w:pPr>
      <w:r w:rsidRPr="00E72C07">
        <w:rPr>
          <w:rFonts w:ascii="Times New Roman" w:hAnsi="Times New Roman" w:cs="Times New Roman"/>
          <w:b/>
          <w:bCs/>
          <w:sz w:val="32"/>
          <w:szCs w:val="32"/>
        </w:rPr>
        <w:t>UNIT 1</w:t>
      </w:r>
    </w:p>
    <w:p w14:paraId="0F3F836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os </w:t>
      </w:r>
      <w:r w:rsidRPr="004A3A58">
        <w:rPr>
          <w:rStyle w:val="CommentTok"/>
          <w:rFonts w:ascii="Times New Roman" w:hAnsi="Times New Roman" w:cs="Times New Roman"/>
        </w:rPr>
        <w:t># importing operating system packages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#Get the current directory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os.getcwd() </w:t>
      </w:r>
      <w:r w:rsidRPr="004A3A58">
        <w:rPr>
          <w:rStyle w:val="CommentTok"/>
          <w:rFonts w:ascii="Times New Roman" w:hAnsi="Times New Roman" w:cs="Times New Roman"/>
        </w:rPr>
        <w:t># cwd stands for current working directory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#os.setcwd('/content/sample_data')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os.chdir(</w:t>
      </w:r>
      <w:r w:rsidRPr="004A3A58">
        <w:rPr>
          <w:rStyle w:val="StringTok"/>
          <w:rFonts w:ascii="Times New Roman" w:hAnsi="Times New Roman" w:cs="Times New Roman"/>
        </w:rPr>
        <w:t>'/content/sample_data'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12A12F16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#Variables and data type</w:t>
      </w:r>
    </w:p>
    <w:p w14:paraId="4C980D99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x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</w:t>
      </w:r>
    </w:p>
    <w:p w14:paraId="004E7FAD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5</w:t>
      </w:r>
    </w:p>
    <w:p w14:paraId="5E84C233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x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DecValTok"/>
          <w:rFonts w:ascii="Times New Roman" w:hAnsi="Times New Roman" w:cs="Times New Roman"/>
        </w:rPr>
        <w:t>2</w:t>
      </w:r>
    </w:p>
    <w:p w14:paraId="261AFAC4" w14:textId="77777777" w:rsidR="009E54DD" w:rsidRPr="004A3A58" w:rsidRDefault="009E54DD" w:rsidP="009E54DD">
      <w:pPr>
        <w:pStyle w:val="SourceCode"/>
        <w:spacing w:after="0"/>
        <w:rPr>
          <w:rStyle w:val="BuiltIn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7</w:t>
      </w:r>
    </w:p>
    <w:p w14:paraId="74130A1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BuiltInTok"/>
          <w:rFonts w:ascii="Times New Roman" w:hAnsi="Times New Roman" w:cs="Times New Roman"/>
        </w:rPr>
        <w:t>str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 xml:space="preserve">), </w:t>
      </w:r>
      <w:r w:rsidRPr="004A3A58">
        <w:rPr>
          <w:rStyle w:val="BuiltInTok"/>
          <w:rFonts w:ascii="Times New Roman" w:hAnsi="Times New Roman" w:cs="Times New Roman"/>
        </w:rPr>
        <w:t>str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VariableTok"/>
          <w:rFonts w:ascii="Times New Roman" w:hAnsi="Times New Roman" w:cs="Times New Roman"/>
        </w:rPr>
        <w:t>True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1976185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('5', 'True')</w:t>
      </w:r>
    </w:p>
    <w:p w14:paraId="6290F701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##int() #integer ()function call The data types supported to python as int (integer)</w:t>
      </w:r>
    </w:p>
    <w:p w14:paraId="6E60D80C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float(floating point values)</w:t>
      </w:r>
    </w:p>
    <w:p w14:paraId="144D39C6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bool (boolean)</w:t>
      </w:r>
    </w:p>
    <w:p w14:paraId="71AE2CAE" w14:textId="77777777" w:rsidR="009E54DD" w:rsidRPr="004A3A58" w:rsidRDefault="009E54DD" w:rsidP="009E54DD">
      <w:pPr>
        <w:pStyle w:val="BodyText"/>
        <w:spacing w:after="0"/>
        <w:rPr>
          <w:rStyle w:val="BuiltIn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str (string)</w:t>
      </w:r>
    </w:p>
    <w:p w14:paraId="41F5018D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BuiltInTok"/>
          <w:rFonts w:ascii="Times New Roman" w:hAnsi="Times New Roman" w:cs="Times New Roman"/>
        </w:rPr>
        <w:t>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),</w:t>
      </w:r>
      <w:r w:rsidRPr="004A3A58">
        <w:rPr>
          <w:rStyle w:val="BuiltInTok"/>
          <w:rFonts w:ascii="Times New Roman" w:hAnsi="Times New Roman" w:cs="Times New Roman"/>
        </w:rPr>
        <w:t>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6F495F41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(1, 5)</w:t>
      </w:r>
    </w:p>
    <w:p w14:paraId="6CD82311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#List</w:t>
      </w:r>
    </w:p>
    <w:p w14:paraId="3AC63717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a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'is'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b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'nice'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StringTok"/>
          <w:rFonts w:ascii="Times New Roman" w:hAnsi="Times New Roman" w:cs="Times New Roman"/>
        </w:rPr>
        <w:t>'my'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'list'</w:t>
      </w:r>
      <w:r w:rsidRPr="004A3A58">
        <w:rPr>
          <w:rStyle w:val="NormalTok"/>
          <w:rFonts w:ascii="Times New Roman" w:hAnsi="Times New Roman" w:cs="Times New Roman"/>
        </w:rPr>
        <w:t>,a,b]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my_list2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[[</w:t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6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>],[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6</w:t>
      </w:r>
      <w:r w:rsidRPr="004A3A58">
        <w:rPr>
          <w:rStyle w:val="NormalTok"/>
          <w:rFonts w:ascii="Times New Roman" w:hAnsi="Times New Roman" w:cs="Times New Roman"/>
        </w:rPr>
        <w:t>]]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613C4731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['my', 'list', 'is', 'nice']</w:t>
      </w:r>
    </w:p>
    <w:p w14:paraId="60841AD6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47065D22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5A2FAF93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my_list[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726F8C84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3C6E964B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79889C46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['list', 'is']</w:t>
      </w:r>
    </w:p>
    <w:p w14:paraId="08E03241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Python lists are zero indexed(the first element has index 0)</w:t>
      </w:r>
    </w:p>
    <w:p w14:paraId="1BF48ECE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x1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StringTok"/>
          <w:rFonts w:ascii="Times New Roman" w:hAnsi="Times New Roman" w:cs="Times New Roman"/>
        </w:rPr>
        <w:t>'a'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'b'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'c'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'd'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'e'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1017283D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x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y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[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z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[x,y] </w:t>
      </w:r>
      <w:r w:rsidRPr="004A3A58">
        <w:rPr>
          <w:rStyle w:val="CommentTok"/>
          <w:rFonts w:ascii="Times New Roman" w:hAnsi="Times New Roman" w:cs="Times New Roman"/>
        </w:rPr>
        <w:t># to include two listed separated by comma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lastRenderedPageBreak/>
        <w:t>print</w:t>
      </w:r>
      <w:r w:rsidRPr="004A3A58">
        <w:rPr>
          <w:rStyle w:val="NormalTok"/>
          <w:rFonts w:ascii="Times New Roman" w:hAnsi="Times New Roman" w:cs="Times New Roman"/>
        </w:rPr>
        <w:t xml:space="preserve"> (z)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u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x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NormalTok"/>
          <w:rFonts w:ascii="Times New Roman" w:hAnsi="Times New Roman" w:cs="Times New Roman"/>
        </w:rPr>
        <w:t xml:space="preserve">y </w:t>
      </w:r>
      <w:r w:rsidRPr="004A3A58">
        <w:rPr>
          <w:rStyle w:val="CommentTok"/>
          <w:rFonts w:ascii="Times New Roman" w:hAnsi="Times New Roman" w:cs="Times New Roman"/>
        </w:rPr>
        <w:t># to join two lists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 xml:space="preserve"> (u)</w:t>
      </w:r>
    </w:p>
    <w:p w14:paraId="636F76DD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[[1, 2, 3], [10, 20, 30]]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[1, 2, 3, 10, 20, 30]</w:t>
      </w:r>
    </w:p>
    <w:p w14:paraId="462FD9CC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#ACCESSING THE ELEMENT OF A LIST</w:t>
      </w:r>
    </w:p>
    <w:p w14:paraId="34C334F6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#select the 0th element of the list x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 xml:space="preserve"> (x)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x[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3FD390A4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[1, 2, 3]</w:t>
      </w:r>
    </w:p>
    <w:p w14:paraId="3260C429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1</w:t>
      </w:r>
    </w:p>
    <w:p w14:paraId="455237E7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#select last element in the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x[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7E377F0B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3</w:t>
      </w:r>
    </w:p>
    <w:p w14:paraId="3211B8F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#select 1st inclusive and 3rd exclusive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 xml:space="preserve">] </w:t>
      </w:r>
      <w:r w:rsidRPr="004A3A58">
        <w:rPr>
          <w:rStyle w:val="CommentTok"/>
          <w:rFonts w:ascii="Times New Roman" w:hAnsi="Times New Roman" w:cs="Times New Roman"/>
        </w:rPr>
        <w:t># in the range field value is included while the last value is excluded</w:t>
      </w:r>
    </w:p>
    <w:p w14:paraId="6CF0B769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[2, 3]</w:t>
      </w:r>
    </w:p>
    <w:p w14:paraId="69B92A62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#select 2nd to the end of x1= ['a','b','c','d','e']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x1[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:]</w:t>
      </w:r>
    </w:p>
    <w:p w14:paraId="7F9BD986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['c', 'd', 'e']</w:t>
      </w:r>
    </w:p>
    <w:p w14:paraId="18F4E769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#select 0th to 3rd exclusive x1= ['a','b','c','d','e']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x1[: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065E7932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['a', 'b', 'c']</w:t>
      </w:r>
    </w:p>
    <w:p w14:paraId="715C22A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#list operation : comma , ,*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y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[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y</w:t>
      </w:r>
      <w:r w:rsidRPr="004A3A58">
        <w:rPr>
          <w:rStyle w:val="OperatorTok"/>
          <w:rFonts w:ascii="Times New Roman" w:hAnsi="Times New Roman" w:cs="Times New Roman"/>
        </w:rPr>
        <w:t>*</w:t>
      </w:r>
      <w:r w:rsidRPr="004A3A58">
        <w:rPr>
          <w:rStyle w:val="DecValTok"/>
          <w:rFonts w:ascii="Times New Roman" w:hAnsi="Times New Roman" w:cs="Times New Roman"/>
        </w:rPr>
        <w:t>2</w:t>
      </w:r>
    </w:p>
    <w:p w14:paraId="76AADA1A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[10, 20, 30, 10, 20, 30]</w:t>
      </w:r>
    </w:p>
    <w:p w14:paraId="137E0B83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y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NormalTok"/>
          <w:rFonts w:ascii="Times New Roman" w:hAnsi="Times New Roman" w:cs="Times New Roman"/>
        </w:rPr>
        <w:t>y</w:t>
      </w:r>
    </w:p>
    <w:p w14:paraId="658C6200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[10, 20, 30, 10, 20, 30]</w:t>
      </w:r>
    </w:p>
    <w:p w14:paraId="559889CB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Fonts w:ascii="Times New Roman" w:hAnsi="Times New Roman" w:cs="Times New Roman"/>
        </w:rPr>
        <w:t>#4 Aug 2025</w:t>
      </w:r>
    </w:p>
    <w:p w14:paraId="57EB0AE2" w14:textId="77777777" w:rsidR="009E54DD" w:rsidRPr="004A3A58" w:rsidRDefault="009E54DD" w:rsidP="009E54DD">
      <w:pPr>
        <w:pStyle w:val="BodyText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Operators in Python</w:t>
      </w:r>
    </w:p>
    <w:p w14:paraId="6F0D6DA5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#Operators in Python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DecValTok"/>
          <w:rFonts w:ascii="Times New Roman" w:hAnsi="Times New Roman" w:cs="Times New Roman"/>
        </w:rPr>
        <w:t>102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DecValTok"/>
          <w:rFonts w:ascii="Times New Roman" w:hAnsi="Times New Roman" w:cs="Times New Roman"/>
        </w:rPr>
        <w:t>37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Add 2 no. with +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DecValTok"/>
          <w:rFonts w:ascii="Times New Roman" w:hAnsi="Times New Roman" w:cs="Times New Roman"/>
        </w:rPr>
        <w:t>102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37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#Subtract a no. with -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OperatorTok"/>
          <w:rFonts w:ascii="Times New Roman" w:hAnsi="Times New Roman" w:cs="Times New Roman"/>
        </w:rPr>
        <w:t>*</w:t>
      </w:r>
      <w:r w:rsidRPr="004A3A58">
        <w:rPr>
          <w:rStyle w:val="DecValTok"/>
          <w:rFonts w:ascii="Times New Roman" w:hAnsi="Times New Roman" w:cs="Times New Roman"/>
        </w:rPr>
        <w:t>6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Multiply 2 no. with *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DecValTok"/>
          <w:rFonts w:ascii="Times New Roman" w:hAnsi="Times New Roman" w:cs="Times New Roman"/>
        </w:rPr>
        <w:t>22</w:t>
      </w:r>
      <w:r w:rsidRPr="004A3A58">
        <w:rPr>
          <w:rStyle w:val="OperatorTok"/>
          <w:rFonts w:ascii="Times New Roman" w:hAnsi="Times New Roman" w:cs="Times New Roman"/>
        </w:rPr>
        <w:t>/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#Divide a no. by another with /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DecValTok"/>
          <w:rFonts w:ascii="Times New Roman" w:hAnsi="Times New Roman" w:cs="Times New Roman"/>
        </w:rPr>
        <w:t>22</w:t>
      </w:r>
      <w:r w:rsidRPr="004A3A58">
        <w:rPr>
          <w:rStyle w:val="OperatorTok"/>
          <w:rFonts w:ascii="Times New Roman" w:hAnsi="Times New Roman" w:cs="Times New Roman"/>
        </w:rPr>
        <w:t>//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#Integer divide a no. with //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DecValTok"/>
          <w:rFonts w:ascii="Times New Roman" w:hAnsi="Times New Roman" w:cs="Times New Roman"/>
        </w:rPr>
        <w:t>22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OperatorTok"/>
          <w:rFonts w:ascii="Times New Roman" w:hAnsi="Times New Roman" w:cs="Times New Roman"/>
        </w:rPr>
        <w:t>%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It is mod operator</w:t>
      </w:r>
    </w:p>
    <w:p w14:paraId="71344235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102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DecValTok"/>
          <w:rFonts w:ascii="Times New Roman" w:hAnsi="Times New Roman" w:cs="Times New Roman"/>
        </w:rPr>
        <w:t>37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Add 2 no. with +</w:t>
      </w:r>
    </w:p>
    <w:p w14:paraId="7CDCE16A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139</w:t>
      </w:r>
    </w:p>
    <w:p w14:paraId="40C08A95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102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37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#Subtract a no. with -</w:t>
      </w:r>
    </w:p>
    <w:p w14:paraId="35913F56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65</w:t>
      </w:r>
    </w:p>
    <w:p w14:paraId="20378B7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OperatorTok"/>
          <w:rFonts w:ascii="Times New Roman" w:hAnsi="Times New Roman" w:cs="Times New Roman"/>
        </w:rPr>
        <w:t>*</w:t>
      </w:r>
      <w:r w:rsidRPr="004A3A58">
        <w:rPr>
          <w:rStyle w:val="DecValTok"/>
          <w:rFonts w:ascii="Times New Roman" w:hAnsi="Times New Roman" w:cs="Times New Roman"/>
        </w:rPr>
        <w:t>6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Multiply 2 no. with *</w:t>
      </w:r>
    </w:p>
    <w:p w14:paraId="0DEE9ADE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24</w:t>
      </w:r>
    </w:p>
    <w:p w14:paraId="15B7FE6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22</w:t>
      </w:r>
      <w:r w:rsidRPr="004A3A58">
        <w:rPr>
          <w:rStyle w:val="OperatorTok"/>
          <w:rFonts w:ascii="Times New Roman" w:hAnsi="Times New Roman" w:cs="Times New Roman"/>
        </w:rPr>
        <w:t>/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#Divide a no. by another with /</w:t>
      </w:r>
    </w:p>
    <w:p w14:paraId="4EA89C40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3.142857142857143</w:t>
      </w:r>
    </w:p>
    <w:p w14:paraId="357F185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22</w:t>
      </w:r>
      <w:r w:rsidRPr="004A3A58">
        <w:rPr>
          <w:rStyle w:val="OperatorTok"/>
          <w:rFonts w:ascii="Times New Roman" w:hAnsi="Times New Roman" w:cs="Times New Roman"/>
        </w:rPr>
        <w:t>//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#Integer divide a no. with //</w:t>
      </w:r>
    </w:p>
    <w:p w14:paraId="67D6B52C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3</w:t>
      </w:r>
    </w:p>
    <w:p w14:paraId="32F14FD2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lastRenderedPageBreak/>
        <w:t>22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OperatorTok"/>
          <w:rFonts w:ascii="Times New Roman" w:hAnsi="Times New Roman" w:cs="Times New Roman"/>
        </w:rPr>
        <w:t>%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It is mod operator</w:t>
      </w:r>
    </w:p>
    <w:p w14:paraId="6E900846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1</w:t>
      </w:r>
    </w:p>
    <w:p w14:paraId="269A4F3B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#Assignment operator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a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assign a value to a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(a)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#x[0] = 1 not possible ie. , directly do not change an item in a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[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45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x[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 xml:space="preserve">]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#change the list value at index 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(x)</w:t>
      </w:r>
    </w:p>
    <w:p w14:paraId="08DE5032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5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[1, 23, 45]</w:t>
      </w:r>
    </w:p>
    <w:p w14:paraId="53B745C3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#Relational operation in python 3==3 #test for equality with ==</w:t>
      </w:r>
    </w:p>
    <w:p w14:paraId="38FC1B23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3!=3 #test for inequality with !=</w:t>
      </w:r>
    </w:p>
    <w:p w14:paraId="3AA9EAA0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3&gt;1 #test greater than with &gt;</w:t>
      </w:r>
    </w:p>
    <w:p w14:paraId="239ADEF5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3&gt;= 3 #test greater than or equal to with &gt;=</w:t>
      </w:r>
    </w:p>
    <w:p w14:paraId="076826E3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3&lt;4 # test less than with &lt;</w:t>
      </w:r>
    </w:p>
    <w:p w14:paraId="41A889B0" w14:textId="77777777" w:rsidR="009E54DD" w:rsidRPr="004A3A58" w:rsidRDefault="009E54DD" w:rsidP="009E54DD">
      <w:pPr>
        <w:pStyle w:val="BodyText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3&lt;=4 # test less than or equal to with &lt;=</w:t>
      </w:r>
    </w:p>
    <w:p w14:paraId="79B6F9C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OperatorTok"/>
          <w:rFonts w:ascii="Times New Roman" w:hAnsi="Times New Roman" w:cs="Times New Roman"/>
        </w:rPr>
        <w:t>==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#test for equality with ==</w:t>
      </w:r>
    </w:p>
    <w:p w14:paraId="7B9852A0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True</w:t>
      </w:r>
    </w:p>
    <w:p w14:paraId="1DA6CB86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OperatorTok"/>
          <w:rFonts w:ascii="Times New Roman" w:hAnsi="Times New Roman" w:cs="Times New Roman"/>
        </w:rPr>
        <w:t>!=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#test for inequality with !=</w:t>
      </w:r>
    </w:p>
    <w:p w14:paraId="22DA8FD9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False</w:t>
      </w:r>
    </w:p>
    <w:p w14:paraId="35CD4C34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OperatorTok"/>
          <w:rFonts w:ascii="Times New Roman" w:hAnsi="Times New Roman" w:cs="Times New Roman"/>
        </w:rPr>
        <w:t>&gt;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#test greater than with &gt;</w:t>
      </w:r>
    </w:p>
    <w:p w14:paraId="1FF12E99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True</w:t>
      </w:r>
    </w:p>
    <w:p w14:paraId="029576E8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OperatorTok"/>
          <w:rFonts w:ascii="Times New Roman" w:hAnsi="Times New Roman" w:cs="Times New Roman"/>
        </w:rPr>
        <w:t>&gt;=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#test greater than or equal to with &gt;=</w:t>
      </w:r>
    </w:p>
    <w:p w14:paraId="3AFF5528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True</w:t>
      </w:r>
    </w:p>
    <w:p w14:paraId="7072C62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OperatorTok"/>
          <w:rFonts w:ascii="Times New Roman" w:hAnsi="Times New Roman" w:cs="Times New Roman"/>
        </w:rPr>
        <w:t>&lt;</w:t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test less than with &lt;</w:t>
      </w:r>
    </w:p>
    <w:p w14:paraId="7E29E411" w14:textId="77777777" w:rsidR="009E54DD" w:rsidRPr="004A3A58" w:rsidRDefault="009E54DD" w:rsidP="009E54DD">
      <w:pPr>
        <w:pStyle w:val="SourceCode"/>
        <w:spacing w:after="0"/>
        <w:rPr>
          <w:rStyle w:val="DecV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True</w:t>
      </w:r>
    </w:p>
    <w:p w14:paraId="281F6F1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OperatorTok"/>
          <w:rFonts w:ascii="Times New Roman" w:hAnsi="Times New Roman" w:cs="Times New Roman"/>
        </w:rPr>
        <w:t>&lt;=</w:t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 test less than or equal to with &lt;=</w:t>
      </w:r>
    </w:p>
    <w:p w14:paraId="58F4A1A3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True</w:t>
      </w:r>
    </w:p>
    <w:p w14:paraId="3BE9C87A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#Logical operator not (2==2) #using logical not</w:t>
      </w:r>
    </w:p>
    <w:p w14:paraId="12BCB721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(1!=1) and (1&lt;1) #using logical and</w:t>
      </w:r>
    </w:p>
    <w:p w14:paraId="6CCA396A" w14:textId="77777777" w:rsidR="009E54DD" w:rsidRPr="004A3A58" w:rsidRDefault="009E54DD" w:rsidP="009E54DD">
      <w:pPr>
        <w:pStyle w:val="BodyText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(1&gt;=1) or (1&lt;1) #using logical or</w:t>
      </w:r>
    </w:p>
    <w:p w14:paraId="25097BD7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not</w:t>
      </w:r>
      <w:r w:rsidRPr="004A3A58">
        <w:rPr>
          <w:rStyle w:val="NormalTok"/>
          <w:rFonts w:ascii="Times New Roman" w:hAnsi="Times New Roman" w:cs="Times New Roman"/>
        </w:rPr>
        <w:t xml:space="preserve"> (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OperatorTok"/>
          <w:rFonts w:ascii="Times New Roman" w:hAnsi="Times New Roman" w:cs="Times New Roman"/>
        </w:rPr>
        <w:t>==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CommentTok"/>
          <w:rFonts w:ascii="Times New Roman" w:hAnsi="Times New Roman" w:cs="Times New Roman"/>
        </w:rPr>
        <w:t>#using logical not</w:t>
      </w:r>
    </w:p>
    <w:p w14:paraId="77E0A2F8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False</w:t>
      </w:r>
    </w:p>
    <w:p w14:paraId="7FD90950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OperatorTok"/>
          <w:rFonts w:ascii="Times New Roman" w:hAnsi="Times New Roman" w:cs="Times New Roman"/>
        </w:rPr>
        <w:t>!=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KeywordTok"/>
          <w:rFonts w:ascii="Times New Roman" w:hAnsi="Times New Roman" w:cs="Times New Roman"/>
        </w:rPr>
        <w:t>and</w:t>
      </w:r>
      <w:r w:rsidRPr="004A3A58">
        <w:rPr>
          <w:rStyle w:val="NormalTok"/>
          <w:rFonts w:ascii="Times New Roman" w:hAnsi="Times New Roman" w:cs="Times New Roman"/>
        </w:rPr>
        <w:t xml:space="preserve"> (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OperatorTok"/>
          <w:rFonts w:ascii="Times New Roman" w:hAnsi="Times New Roman" w:cs="Times New Roman"/>
        </w:rPr>
        <w:t>&lt;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CommentTok"/>
          <w:rFonts w:ascii="Times New Roman" w:hAnsi="Times New Roman" w:cs="Times New Roman"/>
        </w:rPr>
        <w:t>#using logical and</w:t>
      </w:r>
    </w:p>
    <w:p w14:paraId="444740C4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False</w:t>
      </w:r>
    </w:p>
    <w:p w14:paraId="7C8C7F08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OperatorTok"/>
          <w:rFonts w:ascii="Times New Roman" w:hAnsi="Times New Roman" w:cs="Times New Roman"/>
        </w:rPr>
        <w:t>&gt;=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KeywordTok"/>
          <w:rFonts w:ascii="Times New Roman" w:hAnsi="Times New Roman" w:cs="Times New Roman"/>
        </w:rPr>
        <w:t>or</w:t>
      </w:r>
      <w:r w:rsidRPr="004A3A58">
        <w:rPr>
          <w:rStyle w:val="NormalTok"/>
          <w:rFonts w:ascii="Times New Roman" w:hAnsi="Times New Roman" w:cs="Times New Roman"/>
        </w:rPr>
        <w:t xml:space="preserve"> (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OperatorTok"/>
          <w:rFonts w:ascii="Times New Roman" w:hAnsi="Times New Roman" w:cs="Times New Roman"/>
        </w:rPr>
        <w:t>&lt;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CommentTok"/>
          <w:rFonts w:ascii="Times New Roman" w:hAnsi="Times New Roman" w:cs="Times New Roman"/>
        </w:rPr>
        <w:t>#using logical or</w:t>
      </w:r>
    </w:p>
    <w:p w14:paraId="34F26253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True</w:t>
      </w:r>
    </w:p>
    <w:p w14:paraId="51B2CCEA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Python inbulit data structures</w:t>
      </w:r>
    </w:p>
    <w:p w14:paraId="536C00C7" w14:textId="77777777" w:rsidR="009E54DD" w:rsidRPr="004A3A58" w:rsidRDefault="009E54DD" w:rsidP="009E54DD">
      <w:pPr>
        <w:pStyle w:val="Compac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LIST 2.TUPLE 3.DICTIONARY 4.SET</w:t>
      </w:r>
    </w:p>
    <w:p w14:paraId="7166AEFA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List: Ordered, mutable collections that can store items or different data types .They defined using square brackets []</w:t>
      </w:r>
    </w:p>
    <w:p w14:paraId="0B53A11D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lastRenderedPageBreak/>
        <w:t xml:space="preserve">my_list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StringTok"/>
          <w:rFonts w:ascii="Times New Roman" w:hAnsi="Times New Roman" w:cs="Times New Roman"/>
        </w:rPr>
        <w:t>"hello"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FloatTok"/>
          <w:rFonts w:ascii="Times New Roman" w:hAnsi="Times New Roman" w:cs="Times New Roman"/>
        </w:rPr>
        <w:t>3.14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2258856B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[1, 'hello', 3.14]</w:t>
      </w:r>
    </w:p>
    <w:p w14:paraId="39030FF8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Tuples:Ordered, immutable collections, meaning their contents cannot be changed a creation. They are defined using parentheses ()</w:t>
      </w:r>
    </w:p>
    <w:p w14:paraId="45887C7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my_tuple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(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"world"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VariableTok"/>
          <w:rFonts w:ascii="Times New Roman" w:hAnsi="Times New Roman" w:cs="Times New Roman"/>
        </w:rPr>
        <w:t>True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my_tuple</w:t>
      </w:r>
    </w:p>
    <w:p w14:paraId="201C36EE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(10, 'world', True)</w:t>
      </w:r>
    </w:p>
    <w:p w14:paraId="7573FD6F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Sets:Unordered collections of unique elements .They do not allow duplicate values and are defined using curly braces {} or set () constructor</w:t>
      </w:r>
    </w:p>
    <w:p w14:paraId="7DCE7545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my_set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{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 xml:space="preserve">} </w:t>
      </w:r>
      <w:r w:rsidRPr="004A3A58">
        <w:rPr>
          <w:rStyle w:val="CommentTok"/>
          <w:rFonts w:ascii="Times New Roman" w:hAnsi="Times New Roman" w:cs="Times New Roman"/>
        </w:rPr>
        <w:t>#my_set will be {1,2,3}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my_set</w:t>
      </w:r>
    </w:p>
    <w:p w14:paraId="7475D246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{1, 2, 3}</w:t>
      </w:r>
    </w:p>
    <w:p w14:paraId="6710AB28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Dictionary:Unordered collections of key-value pairs,where each key must be unqiue .They are defined using curly braces {} with key-value pairs separated by colons</w:t>
      </w:r>
    </w:p>
    <w:p w14:paraId="058314B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my_dict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{</w:t>
      </w:r>
      <w:r w:rsidRPr="004A3A58">
        <w:rPr>
          <w:rStyle w:val="StringTok"/>
          <w:rFonts w:ascii="Times New Roman" w:hAnsi="Times New Roman" w:cs="Times New Roman"/>
        </w:rPr>
        <w:t>"name"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"Alice"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"age"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30</w:t>
      </w:r>
      <w:r w:rsidRPr="004A3A58">
        <w:rPr>
          <w:rStyle w:val="NormalTok"/>
          <w:rFonts w:ascii="Times New Roman" w:hAnsi="Times New Roman" w:cs="Times New Roman"/>
        </w:rPr>
        <w:t>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my_dict</w:t>
      </w:r>
    </w:p>
    <w:p w14:paraId="10BF967E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{'name': 'Alice', 'age': 30}</w:t>
      </w:r>
    </w:p>
    <w:p w14:paraId="20FD0E9B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my_dict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{</w:t>
      </w:r>
      <w:r w:rsidRPr="004A3A58">
        <w:rPr>
          <w:rStyle w:val="StringTok"/>
          <w:rFonts w:ascii="Times New Roman" w:hAnsi="Times New Roman" w:cs="Times New Roman"/>
        </w:rPr>
        <w:t>"name"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"Hg"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"age"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18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"grade"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"Ug"</w:t>
      </w:r>
      <w:r w:rsidRPr="004A3A58">
        <w:rPr>
          <w:rStyle w:val="NormalTok"/>
          <w:rFonts w:ascii="Times New Roman" w:hAnsi="Times New Roman" w:cs="Times New Roman"/>
        </w:rPr>
        <w:t>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my_dict</w:t>
      </w:r>
    </w:p>
    <w:p w14:paraId="272617F1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{'name': 'Hg', 'age': 18, 'grade': 'Ug'}</w:t>
      </w:r>
    </w:p>
    <w:p w14:paraId="7B7144E6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List methods</w:t>
      </w:r>
    </w:p>
    <w:p w14:paraId="436D2F47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my_list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StringTok"/>
          <w:rFonts w:ascii="Times New Roman" w:hAnsi="Times New Roman" w:cs="Times New Roman"/>
        </w:rPr>
        <w:t>'a'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'e'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'i'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'o'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'u'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my_list.index(</w:t>
      </w:r>
      <w:r w:rsidRPr="004A3A58">
        <w:rPr>
          <w:rStyle w:val="StringTok"/>
          <w:rFonts w:ascii="Times New Roman" w:hAnsi="Times New Roman" w:cs="Times New Roman"/>
        </w:rPr>
        <w:t>'o'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4EBB9D38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3</w:t>
      </w:r>
    </w:p>
    <w:p w14:paraId="0E8B52CD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my_list.index(</w:t>
      </w:r>
      <w:r w:rsidRPr="004A3A58">
        <w:rPr>
          <w:rStyle w:val="StringTok"/>
          <w:rFonts w:ascii="Times New Roman" w:hAnsi="Times New Roman" w:cs="Times New Roman"/>
        </w:rPr>
        <w:t>'a'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11F433B4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0</w:t>
      </w:r>
    </w:p>
    <w:p w14:paraId="607040D4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my_list.count(</w:t>
      </w:r>
      <w:r w:rsidRPr="004A3A58">
        <w:rPr>
          <w:rStyle w:val="StringTok"/>
          <w:rFonts w:ascii="Times New Roman" w:hAnsi="Times New Roman" w:cs="Times New Roman"/>
        </w:rPr>
        <w:t>'i'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4D73E6F2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1</w:t>
      </w:r>
    </w:p>
    <w:p w14:paraId="726FBB43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my_list.append(</w:t>
      </w:r>
      <w:r w:rsidRPr="004A3A58">
        <w:rPr>
          <w:rStyle w:val="StringTok"/>
          <w:rFonts w:ascii="Times New Roman" w:hAnsi="Times New Roman" w:cs="Times New Roman"/>
        </w:rPr>
        <w:t>'1'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436FE204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['a', 'e', 'i', 'o', 'u', '1']</w:t>
      </w:r>
    </w:p>
    <w:p w14:paraId="363E83D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my_list.remove(</w:t>
      </w:r>
      <w:r w:rsidRPr="004A3A58">
        <w:rPr>
          <w:rStyle w:val="StringTok"/>
          <w:rFonts w:ascii="Times New Roman" w:hAnsi="Times New Roman" w:cs="Times New Roman"/>
        </w:rPr>
        <w:t>'1'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17551837" w14:textId="77777777" w:rsidR="009E54DD" w:rsidRPr="004A3A58" w:rsidRDefault="009E54DD" w:rsidP="009E54DD">
      <w:pPr>
        <w:pStyle w:val="SourceCode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['a', 'e', 'i', 'o', 'u']</w:t>
      </w:r>
    </w:p>
    <w:p w14:paraId="368EBD8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del</w:t>
      </w:r>
      <w:r w:rsidRPr="004A3A58">
        <w:rPr>
          <w:rStyle w:val="NormalTok"/>
          <w:rFonts w:ascii="Times New Roman" w:hAnsi="Times New Roman" w:cs="Times New Roman"/>
        </w:rPr>
        <w:t>(my_list[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 xml:space="preserve">]) </w:t>
      </w:r>
      <w:r w:rsidRPr="004A3A58">
        <w:rPr>
          <w:rStyle w:val="CommentTok"/>
          <w:rFonts w:ascii="Times New Roman" w:hAnsi="Times New Roman" w:cs="Times New Roman"/>
        </w:rPr>
        <w:t>#remove an item from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1D0A1C85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['e', 'i', 'o', 'u']</w:t>
      </w:r>
    </w:p>
    <w:p w14:paraId="27F4D570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my_list.reverse()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76ACE939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['u', 'o', 'i', 'e']</w:t>
      </w:r>
    </w:p>
    <w:p w14:paraId="627C311B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my_list.extend(</w:t>
      </w:r>
      <w:r w:rsidRPr="004A3A58">
        <w:rPr>
          <w:rStyle w:val="StringTok"/>
          <w:rFonts w:ascii="Times New Roman" w:hAnsi="Times New Roman" w:cs="Times New Roman"/>
        </w:rPr>
        <w:t>'$'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5174CD52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['u', 'o', 'i', 'e', '$']</w:t>
      </w:r>
    </w:p>
    <w:p w14:paraId="08F5ADF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#Extend is same as append (adding elemrnt at last of list)but it can extend a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 list with another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my_cars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StringTok"/>
          <w:rFonts w:ascii="Times New Roman" w:hAnsi="Times New Roman" w:cs="Times New Roman"/>
        </w:rPr>
        <w:t>"FORD"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"BMW"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lastRenderedPageBreak/>
        <w:t>my_list.extend(my_cars)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#Differences between append() and extend()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#append can add only a single elements at the end of a list</w:t>
      </w:r>
    </w:p>
    <w:p w14:paraId="541EA049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['u', 'o', 'i', 'e', '$', 'FORD', 'BMW']</w:t>
      </w:r>
    </w:p>
    <w:p w14:paraId="35F7F107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my_list.pop(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03E67196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['u', 'o', 'i', 'e', '$', 'BMW']</w:t>
      </w:r>
    </w:p>
    <w:p w14:paraId="3AA04B6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my_list.insert(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'!'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32789172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['!', 'u', 'o', 'i', 'e', '$', 'BMW']</w:t>
      </w:r>
    </w:p>
    <w:p w14:paraId="567087A6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my_list.sort()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my_list</w:t>
      </w:r>
    </w:p>
    <w:p w14:paraId="3610BED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['!', '$', 'BMW', 'e', 'i', 'o', 'u']</w:t>
      </w:r>
    </w:p>
    <w:p w14:paraId="3B7678FA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#String</w:t>
      </w:r>
    </w:p>
    <w:p w14:paraId="4B0BE91C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my_string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"Welcome to python programming"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my_string</w:t>
      </w:r>
    </w:p>
    <w:p w14:paraId="22FAAC4B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05B079EA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my_string[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]</w:t>
      </w:r>
    </w:p>
    <w:p w14:paraId="5E41B01E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190E4BE3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my_string[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 xml:space="preserve">] </w:t>
      </w:r>
      <w:r w:rsidRPr="004A3A58">
        <w:rPr>
          <w:rStyle w:val="CommentTok"/>
          <w:rFonts w:ascii="Times New Roman" w:hAnsi="Times New Roman" w:cs="Times New Roman"/>
        </w:rPr>
        <w:t>#print characters starting from index 0 excluding 9</w:t>
      </w:r>
    </w:p>
    <w:p w14:paraId="548206E6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1B4F91AE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my_string.upper()</w:t>
      </w:r>
    </w:p>
    <w:p w14:paraId="569477CF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18C51180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my_string.lower()</w:t>
      </w:r>
    </w:p>
    <w:p w14:paraId="5B3D120C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50EA3930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my_string.count(</w:t>
      </w:r>
      <w:r w:rsidRPr="004A3A58">
        <w:rPr>
          <w:rStyle w:val="StringTok"/>
          <w:rFonts w:ascii="Times New Roman" w:hAnsi="Times New Roman" w:cs="Times New Roman"/>
        </w:rPr>
        <w:t>'m'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44A0D6AE" w14:textId="77777777" w:rsidR="009E54DD" w:rsidRPr="004A3A58" w:rsidRDefault="009E54DD" w:rsidP="009E54DD">
      <w:pPr>
        <w:pStyle w:val="SourceCode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3</w:t>
      </w:r>
    </w:p>
    <w:p w14:paraId="6958AECB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my_string.replace(</w:t>
      </w:r>
      <w:r w:rsidRPr="004A3A58">
        <w:rPr>
          <w:rStyle w:val="StringTok"/>
          <w:rFonts w:ascii="Times New Roman" w:hAnsi="Times New Roman" w:cs="Times New Roman"/>
        </w:rPr>
        <w:t>'e'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'm'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0A369CEF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"string"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6C2F219D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#11 Aug 2025</w:t>
      </w:r>
    </w:p>
    <w:p w14:paraId="672964FE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#List Processing in Python</w:t>
      </w:r>
    </w:p>
    <w:p w14:paraId="3A143FE9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STEPS:</w:t>
      </w:r>
    </w:p>
    <w:p w14:paraId="35E4AD1B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1.Create a empty result list</w:t>
      </w:r>
    </w:p>
    <w:p w14:paraId="20D1A806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2.Keep a total variable starting at 0</w:t>
      </w:r>
    </w:p>
    <w:p w14:paraId="26279F09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3.Loop through each number</w:t>
      </w:r>
    </w:p>
    <w:p w14:paraId="590CE03A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Fonts w:ascii="Times New Roman" w:hAnsi="Times New Roman" w:cs="Times New Roman"/>
        </w:rPr>
        <w:t>4.Add to total , append total to result</w:t>
      </w:r>
    </w:p>
    <w:p w14:paraId="5E03079B" w14:textId="77777777" w:rsidR="009E54DD" w:rsidRPr="004A3A58" w:rsidRDefault="009E54DD" w:rsidP="009E54DD">
      <w:pPr>
        <w:pStyle w:val="BodyText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Running sum</w:t>
      </w:r>
    </w:p>
    <w:p w14:paraId="3547ACC9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#Running sum   Sample ip=10,20,5,1  Expected op=10,30,35,36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runningSum(nums):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result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[] </w:t>
      </w:r>
      <w:r w:rsidRPr="004A3A58">
        <w:rPr>
          <w:rStyle w:val="CommentTok"/>
          <w:rFonts w:ascii="Times New Roman" w:hAnsi="Times New Roman" w:cs="Times New Roman"/>
        </w:rPr>
        <w:t>#Empty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total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mmentTok"/>
          <w:rFonts w:ascii="Times New Roman" w:hAnsi="Times New Roman" w:cs="Times New Roman"/>
        </w:rPr>
        <w:t>#Initialist total to zero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n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nums: </w:t>
      </w:r>
      <w:r w:rsidRPr="004A3A58">
        <w:rPr>
          <w:rStyle w:val="CommentTok"/>
          <w:rFonts w:ascii="Times New Roman" w:hAnsi="Times New Roman" w:cs="Times New Roman"/>
        </w:rPr>
        <w:t>#start the loop for running sum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total </w:t>
      </w:r>
      <w:r w:rsidRPr="004A3A58">
        <w:rPr>
          <w:rStyle w:val="OperatorTok"/>
          <w:rFonts w:ascii="Times New Roman" w:hAnsi="Times New Roman" w:cs="Times New Roman"/>
        </w:rPr>
        <w:t>+=</w:t>
      </w:r>
      <w:r w:rsidRPr="004A3A58">
        <w:rPr>
          <w:rStyle w:val="NormalTok"/>
          <w:rFonts w:ascii="Times New Roman" w:hAnsi="Times New Roman" w:cs="Times New Roman"/>
        </w:rPr>
        <w:t xml:space="preserve"> n </w:t>
      </w:r>
      <w:r w:rsidRPr="004A3A58">
        <w:rPr>
          <w:rStyle w:val="CommentTok"/>
          <w:rFonts w:ascii="Times New Roman" w:hAnsi="Times New Roman" w:cs="Times New Roman"/>
        </w:rPr>
        <w:t>#add the value to total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lastRenderedPageBreak/>
        <w:t xml:space="preserve">    result.append(total) </w:t>
      </w:r>
      <w:r w:rsidRPr="004A3A58">
        <w:rPr>
          <w:rStyle w:val="CommentTok"/>
          <w:rFonts w:ascii="Times New Roman" w:hAnsi="Times New Roman" w:cs="Times New Roman"/>
        </w:rPr>
        <w:t>#append the sum to result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>(result)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(runningSum([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]))</w:t>
      </w:r>
    </w:p>
    <w:p w14:paraId="19BC6EF1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[10, 30, 35, 36]</w:t>
      </w:r>
    </w:p>
    <w:p w14:paraId="6CF8D7CF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SUM</w:t>
      </w:r>
    </w:p>
    <w:p w14:paraId="217C0C3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#Sum Sample ip=10,20,5,1  Expected op=36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Sum(a,b,c,d):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result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a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NormalTok"/>
          <w:rFonts w:ascii="Times New Roman" w:hAnsi="Times New Roman" w:cs="Times New Roman"/>
        </w:rPr>
        <w:t>b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NormalTok"/>
          <w:rFonts w:ascii="Times New Roman" w:hAnsi="Times New Roman" w:cs="Times New Roman"/>
        </w:rPr>
        <w:t>c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NormalTok"/>
          <w:rFonts w:ascii="Times New Roman" w:hAnsi="Times New Roman" w:cs="Times New Roman"/>
        </w:rPr>
        <w:t xml:space="preserve">d </w:t>
      </w:r>
      <w:r w:rsidRPr="004A3A58">
        <w:rPr>
          <w:rStyle w:val="CommentTok"/>
          <w:rFonts w:ascii="Times New Roman" w:hAnsi="Times New Roman" w:cs="Times New Roman"/>
        </w:rPr>
        <w:t>#Empty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(result)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Sum(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2EEEA408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36</w:t>
      </w:r>
    </w:p>
    <w:p w14:paraId="141783E7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Count Even number in a list</w:t>
      </w:r>
    </w:p>
    <w:p w14:paraId="652BE2D9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#Count Even number in a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#Count Even number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#Sample input (3,7,2,9,5)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#Expected output : 1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CountEven(nums):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count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n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nums: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ControlFlowTok"/>
          <w:rFonts w:ascii="Times New Roman" w:hAnsi="Times New Roman" w:cs="Times New Roman"/>
        </w:rPr>
        <w:t>if</w:t>
      </w:r>
      <w:r w:rsidRPr="004A3A58">
        <w:rPr>
          <w:rStyle w:val="NormalTok"/>
          <w:rFonts w:ascii="Times New Roman" w:hAnsi="Times New Roman" w:cs="Times New Roman"/>
        </w:rPr>
        <w:t xml:space="preserve"> n</w:t>
      </w:r>
      <w:r w:rsidRPr="004A3A58">
        <w:rPr>
          <w:rStyle w:val="OperatorTok"/>
          <w:rFonts w:ascii="Times New Roman" w:hAnsi="Times New Roman" w:cs="Times New Roman"/>
        </w:rPr>
        <w:t>%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OperatorTok"/>
          <w:rFonts w:ascii="Times New Roman" w:hAnsi="Times New Roman" w:cs="Times New Roman"/>
        </w:rPr>
        <w:t>==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count </w:t>
      </w:r>
      <w:r w:rsidRPr="004A3A58">
        <w:rPr>
          <w:rStyle w:val="OperatorTok"/>
          <w:rFonts w:ascii="Times New Roman" w:hAnsi="Times New Roman" w:cs="Times New Roman"/>
        </w:rPr>
        <w:t>+=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count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(CountEven([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9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]))</w:t>
      </w:r>
    </w:p>
    <w:p w14:paraId="5FAA85EF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1</w:t>
      </w:r>
    </w:p>
    <w:p w14:paraId="2BE0F944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Reverse a list</w:t>
      </w:r>
    </w:p>
    <w:p w14:paraId="70C77E9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#Reverse a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#Reverse a list: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#Input: [1,2,3,4]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#Expected output: [4,3,2,1]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reverseList(nums):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nums[::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(reverseList([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NormalTok"/>
          <w:rFonts w:ascii="Times New Roman" w:hAnsi="Times New Roman" w:cs="Times New Roman"/>
        </w:rPr>
        <w:t>]))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#Slicing the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my_list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67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 The list sliced from the beginning to end, taking every second element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(my_list[::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])</w:t>
      </w:r>
    </w:p>
    <w:p w14:paraId="304F6AD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[4, 3, 2, 1]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[10, 0]</w:t>
      </w:r>
    </w:p>
    <w:p w14:paraId="71C2EF81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Find Maximum number in the list</w:t>
      </w:r>
    </w:p>
    <w:p w14:paraId="5E6B1E8C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 #Find Maximum number in the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 input[3,7,2,9,5]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 Expected output:9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FindMax(nums):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lastRenderedPageBreak/>
        <w:t xml:space="preserve">  max_num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nums[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CommentTok"/>
          <w:rFonts w:ascii="Times New Roman" w:hAnsi="Times New Roman" w:cs="Times New Roman"/>
        </w:rPr>
        <w:t>#Assign first of list as maximum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n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nums: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ControlFlowTok"/>
          <w:rFonts w:ascii="Times New Roman" w:hAnsi="Times New Roman" w:cs="Times New Roman"/>
        </w:rPr>
        <w:t>if</w:t>
      </w:r>
      <w:r w:rsidRPr="004A3A58">
        <w:rPr>
          <w:rStyle w:val="NormalTok"/>
          <w:rFonts w:ascii="Times New Roman" w:hAnsi="Times New Roman" w:cs="Times New Roman"/>
        </w:rPr>
        <w:t xml:space="preserve"> n</w:t>
      </w:r>
      <w:r w:rsidRPr="004A3A58">
        <w:rPr>
          <w:rStyle w:val="OperatorTok"/>
          <w:rFonts w:ascii="Times New Roman" w:hAnsi="Times New Roman" w:cs="Times New Roman"/>
        </w:rPr>
        <w:t>&gt;</w:t>
      </w:r>
      <w:r w:rsidRPr="004A3A58">
        <w:rPr>
          <w:rStyle w:val="NormalTok"/>
          <w:rFonts w:ascii="Times New Roman" w:hAnsi="Times New Roman" w:cs="Times New Roman"/>
        </w:rPr>
        <w:t>max_num: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max_num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n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max_num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(FindMax([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9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]))</w:t>
      </w:r>
    </w:p>
    <w:p w14:paraId="4E7FD645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9</w:t>
      </w:r>
    </w:p>
    <w:p w14:paraId="194C071C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Find Minimum number in the list</w:t>
      </w:r>
    </w:p>
    <w:p w14:paraId="14B9822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 #Find Minimum number in the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 input[3,7,2,9,5]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 Expected output:2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FindMin(nums):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min_num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nums[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CommentTok"/>
          <w:rFonts w:ascii="Times New Roman" w:hAnsi="Times New Roman" w:cs="Times New Roman"/>
        </w:rPr>
        <w:t>#Assign first of list as minimum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n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nums: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ControlFlowTok"/>
          <w:rFonts w:ascii="Times New Roman" w:hAnsi="Times New Roman" w:cs="Times New Roman"/>
        </w:rPr>
        <w:t>if</w:t>
      </w:r>
      <w:r w:rsidRPr="004A3A58">
        <w:rPr>
          <w:rStyle w:val="NormalTok"/>
          <w:rFonts w:ascii="Times New Roman" w:hAnsi="Times New Roman" w:cs="Times New Roman"/>
        </w:rPr>
        <w:t xml:space="preserve"> n</w:t>
      </w:r>
      <w:r w:rsidRPr="004A3A58">
        <w:rPr>
          <w:rStyle w:val="OperatorTok"/>
          <w:rFonts w:ascii="Times New Roman" w:hAnsi="Times New Roman" w:cs="Times New Roman"/>
        </w:rPr>
        <w:t>&lt;</w:t>
      </w:r>
      <w:r w:rsidRPr="004A3A58">
        <w:rPr>
          <w:rStyle w:val="NormalTok"/>
          <w:rFonts w:ascii="Times New Roman" w:hAnsi="Times New Roman" w:cs="Times New Roman"/>
        </w:rPr>
        <w:t>min_num: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min_num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n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min_num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(FindMin([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9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]))</w:t>
      </w:r>
    </w:p>
    <w:p w14:paraId="2BC403B7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2</w:t>
      </w:r>
    </w:p>
    <w:p w14:paraId="19CF57A1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Merge 2 sorted list</w:t>
      </w:r>
    </w:p>
    <w:p w14:paraId="42616E4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#Merge 2 sorted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#Input: [1,3,5],[2,4,6]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#Output: [1,2,3,4,5,6]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mergeList(list1,list2):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sorted</w:t>
      </w:r>
      <w:r w:rsidRPr="004A3A58">
        <w:rPr>
          <w:rStyle w:val="NormalTok"/>
          <w:rFonts w:ascii="Times New Roman" w:hAnsi="Times New Roman" w:cs="Times New Roman"/>
        </w:rPr>
        <w:t xml:space="preserve">(list1 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NormalTok"/>
          <w:rFonts w:ascii="Times New Roman" w:hAnsi="Times New Roman" w:cs="Times New Roman"/>
        </w:rPr>
        <w:t xml:space="preserve"> list2)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(mergeList([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],[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6</w:t>
      </w:r>
      <w:r w:rsidRPr="004A3A58">
        <w:rPr>
          <w:rStyle w:val="NormalTok"/>
          <w:rFonts w:ascii="Times New Roman" w:hAnsi="Times New Roman" w:cs="Times New Roman"/>
        </w:rPr>
        <w:t>]))</w:t>
      </w:r>
    </w:p>
    <w:p w14:paraId="2ED0EC91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[1, 2, 3, 4, 5, 6]</w:t>
      </w:r>
    </w:p>
    <w:p w14:paraId="20104ECB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Square of a sorted list</w:t>
      </w:r>
    </w:p>
    <w:p w14:paraId="2CAB8C9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#Square of a sorted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SortedSquare(nums):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sorted</w:t>
      </w:r>
      <w:r w:rsidRPr="004A3A58">
        <w:rPr>
          <w:rStyle w:val="NormalTok"/>
          <w:rFonts w:ascii="Times New Roman" w:hAnsi="Times New Roman" w:cs="Times New Roman"/>
        </w:rPr>
        <w:t>([x</w:t>
      </w:r>
      <w:r w:rsidRPr="004A3A58">
        <w:rPr>
          <w:rStyle w:val="OperatorTok"/>
          <w:rFonts w:ascii="Times New Roman" w:hAnsi="Times New Roman" w:cs="Times New Roman"/>
        </w:rPr>
        <w:t>**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x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nums])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 List comprehension: Defines a list based on iteration that is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#[x**2 for x in nums]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#is defined to find square of elements in the sorted list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(SortedSquare([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4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DecValTok"/>
          <w:rFonts w:ascii="Times New Roman" w:hAnsi="Times New Roman" w:cs="Times New Roman"/>
        </w:rPr>
        <w:t>50</w:t>
      </w:r>
      <w:r w:rsidRPr="004A3A58">
        <w:rPr>
          <w:rStyle w:val="NormalTok"/>
          <w:rFonts w:ascii="Times New Roman" w:hAnsi="Times New Roman" w:cs="Times New Roman"/>
        </w:rPr>
        <w:t>]))</w:t>
      </w:r>
    </w:p>
    <w:p w14:paraId="4C3DB507" w14:textId="77777777" w:rsidR="009E54DD" w:rsidRPr="004A3A58" w:rsidRDefault="009E54DD" w:rsidP="009E54DD">
      <w:pPr>
        <w:pStyle w:val="SourceCode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[0, 1, 9, 16, 2500]</w:t>
      </w:r>
    </w:p>
    <w:p w14:paraId="7656B983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MaxDeposit(accounts):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max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BuiltInTok"/>
          <w:rFonts w:ascii="Times New Roman" w:hAnsi="Times New Roman" w:cs="Times New Roman"/>
        </w:rPr>
        <w:t>sum</w:t>
      </w:r>
      <w:r w:rsidRPr="004A3A58">
        <w:rPr>
          <w:rStyle w:val="NormalTok"/>
          <w:rFonts w:ascii="Times New Roman" w:hAnsi="Times New Roman" w:cs="Times New Roman"/>
        </w:rPr>
        <w:t xml:space="preserve">(cust)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cust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accounts)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(MaxDeposit([[</w:t>
      </w:r>
      <w:r w:rsidRPr="004A3A58">
        <w:rPr>
          <w:rStyle w:val="DecValTok"/>
          <w:rFonts w:ascii="Times New Roman" w:hAnsi="Times New Roman" w:cs="Times New Roman"/>
        </w:rPr>
        <w:t>100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52</w:t>
      </w:r>
      <w:r w:rsidRPr="004A3A58">
        <w:rPr>
          <w:rStyle w:val="NormalTok"/>
          <w:rFonts w:ascii="Times New Roman" w:hAnsi="Times New Roman" w:cs="Times New Roman"/>
        </w:rPr>
        <w:t>],[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60</w:t>
      </w:r>
      <w:r w:rsidRPr="004A3A58">
        <w:rPr>
          <w:rStyle w:val="NormalTok"/>
          <w:rFonts w:ascii="Times New Roman" w:hAnsi="Times New Roman" w:cs="Times New Roman"/>
        </w:rPr>
        <w:t>]]))</w:t>
      </w:r>
    </w:p>
    <w:p w14:paraId="7817CCF9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152</w:t>
      </w:r>
    </w:p>
    <w:p w14:paraId="441F6C5C" w14:textId="77777777" w:rsidR="009E54DD" w:rsidRPr="004A3A58" w:rsidRDefault="009E54DD" w:rsidP="009E54DD">
      <w:pPr>
        <w:pStyle w:val="FirstParagraph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Find 2 indices where numbers add up to the target</w:t>
      </w:r>
    </w:p>
    <w:p w14:paraId="048CE1A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 Find 2 indices where numbers add up to the target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#Input: [2,7,11,15] target:26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#Expected Output: [2,3]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lastRenderedPageBreak/>
        <w:br/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twoSum(nums,target):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mmentTok"/>
          <w:rFonts w:ascii="Times New Roman" w:hAnsi="Times New Roman" w:cs="Times New Roman"/>
        </w:rPr>
        <w:t>#define a dictionary , a key value pair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seen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{}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i,n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enumerate</w:t>
      </w:r>
      <w:r w:rsidRPr="004A3A58">
        <w:rPr>
          <w:rStyle w:val="NormalTok"/>
          <w:rFonts w:ascii="Times New Roman" w:hAnsi="Times New Roman" w:cs="Times New Roman"/>
        </w:rPr>
        <w:t>(nums):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diff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target </w:t>
      </w:r>
      <w:r w:rsidRPr="004A3A58">
        <w:rPr>
          <w:rStyle w:val="OperatorTok"/>
          <w:rFonts w:ascii="Times New Roman" w:hAnsi="Times New Roman" w:cs="Times New Roman"/>
        </w:rPr>
        <w:t>-</w:t>
      </w:r>
      <w:r w:rsidRPr="004A3A58">
        <w:rPr>
          <w:rStyle w:val="NormalTok"/>
          <w:rFonts w:ascii="Times New Roman" w:hAnsi="Times New Roman" w:cs="Times New Roman"/>
        </w:rPr>
        <w:t xml:space="preserve"> n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ControlFlowTok"/>
          <w:rFonts w:ascii="Times New Roman" w:hAnsi="Times New Roman" w:cs="Times New Roman"/>
        </w:rPr>
        <w:t>if</w:t>
      </w:r>
      <w:r w:rsidRPr="004A3A58">
        <w:rPr>
          <w:rStyle w:val="NormalTok"/>
          <w:rFonts w:ascii="Times New Roman" w:hAnsi="Times New Roman" w:cs="Times New Roman"/>
        </w:rPr>
        <w:t xml:space="preserve"> diff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seen: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[seen[diff],i]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seen[n]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i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(seen)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(twoSum([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7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11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15</w:t>
      </w:r>
      <w:r w:rsidRPr="004A3A58">
        <w:rPr>
          <w:rStyle w:val="NormalTok"/>
          <w:rFonts w:ascii="Times New Roman" w:hAnsi="Times New Roman" w:cs="Times New Roman"/>
        </w:rPr>
        <w:t>],</w:t>
      </w:r>
      <w:r w:rsidRPr="004A3A58">
        <w:rPr>
          <w:rStyle w:val="DecValTok"/>
          <w:rFonts w:ascii="Times New Roman" w:hAnsi="Times New Roman" w:cs="Times New Roman"/>
        </w:rPr>
        <w:t>26</w:t>
      </w:r>
      <w:r w:rsidRPr="004A3A58">
        <w:rPr>
          <w:rStyle w:val="NormalTok"/>
          <w:rFonts w:ascii="Times New Roman" w:hAnsi="Times New Roman" w:cs="Times New Roman"/>
        </w:rPr>
        <w:t>))</w:t>
      </w:r>
    </w:p>
    <w:p w14:paraId="2BB9DAE0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{2: 0}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{2: 0, 7: 1}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{2: 0, 7: 1, 11: 2}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[2, 3]</w:t>
      </w:r>
    </w:p>
    <w:p w14:paraId="140E8BFC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#Sep 1 2025</w:t>
      </w:r>
    </w:p>
    <w:p w14:paraId="0D1CF667" w14:textId="77777777" w:rsidR="009E54DD" w:rsidRPr="004A3A58" w:rsidRDefault="009E54DD" w:rsidP="009E54DD">
      <w:pPr>
        <w:pStyle w:val="BodyText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#CREATE (Add new key value pair)</w:t>
      </w:r>
    </w:p>
    <w:p w14:paraId="2B257535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student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{}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student[</w:t>
      </w:r>
      <w:r w:rsidRPr="004A3A58">
        <w:rPr>
          <w:rStyle w:val="StringTok"/>
          <w:rFonts w:ascii="Times New Roman" w:hAnsi="Times New Roman" w:cs="Times New Roman"/>
        </w:rPr>
        <w:t>"name"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"Hg"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student[</w:t>
      </w:r>
      <w:r w:rsidRPr="004A3A58">
        <w:rPr>
          <w:rStyle w:val="StringTok"/>
          <w:rFonts w:ascii="Times New Roman" w:hAnsi="Times New Roman" w:cs="Times New Roman"/>
        </w:rPr>
        <w:t>"age"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DecValTok"/>
          <w:rFonts w:ascii="Times New Roman" w:hAnsi="Times New Roman" w:cs="Times New Roman"/>
        </w:rPr>
        <w:t>18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(student)</w:t>
      </w:r>
    </w:p>
    <w:p w14:paraId="570E3709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{'name': 'Hg', 'age': 18}</w:t>
      </w:r>
    </w:p>
    <w:p w14:paraId="57624ABB" w14:textId="77777777" w:rsidR="009E54DD" w:rsidRPr="004A3A58" w:rsidRDefault="009E54DD" w:rsidP="009E54DD">
      <w:pPr>
        <w:pStyle w:val="FirstParagraph"/>
        <w:spacing w:after="0"/>
        <w:rPr>
          <w:rStyle w:val="BuiltIn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Read</w:t>
      </w:r>
    </w:p>
    <w:p w14:paraId="70D9C870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(student[</w:t>
      </w:r>
      <w:r w:rsidRPr="004A3A58">
        <w:rPr>
          <w:rStyle w:val="StringTok"/>
          <w:rFonts w:ascii="Times New Roman" w:hAnsi="Times New Roman" w:cs="Times New Roman"/>
        </w:rPr>
        <w:t>"name"</w:t>
      </w:r>
      <w:r w:rsidRPr="004A3A58">
        <w:rPr>
          <w:rStyle w:val="NormalTok"/>
          <w:rFonts w:ascii="Times New Roman" w:hAnsi="Times New Roman" w:cs="Times New Roman"/>
        </w:rPr>
        <w:t>])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(student.get(</w:t>
      </w:r>
      <w:r w:rsidRPr="004A3A58">
        <w:rPr>
          <w:rStyle w:val="StringTok"/>
          <w:rFonts w:ascii="Times New Roman" w:hAnsi="Times New Roman" w:cs="Times New Roman"/>
        </w:rPr>
        <w:t>"age"</w:t>
      </w:r>
      <w:r w:rsidRPr="004A3A58">
        <w:rPr>
          <w:rStyle w:val="NormalTok"/>
          <w:rFonts w:ascii="Times New Roman" w:hAnsi="Times New Roman" w:cs="Times New Roman"/>
        </w:rPr>
        <w:t>))</w:t>
      </w:r>
    </w:p>
    <w:p w14:paraId="6DEB6F17" w14:textId="77777777" w:rsidR="009E54DD" w:rsidRPr="004A3A58" w:rsidRDefault="009E54DD" w:rsidP="009E54DD">
      <w:pPr>
        <w:pStyle w:val="SourceCode"/>
        <w:spacing w:after="0"/>
        <w:rPr>
          <w:rStyle w:val="BuiltIn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Hg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18</w:t>
      </w:r>
    </w:p>
    <w:p w14:paraId="7C11AFAD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(student.get(</w:t>
      </w:r>
      <w:r w:rsidRPr="004A3A58">
        <w:rPr>
          <w:rStyle w:val="StringTok"/>
          <w:rFonts w:ascii="Times New Roman" w:hAnsi="Times New Roman" w:cs="Times New Roman"/>
        </w:rPr>
        <w:t>"grade"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"not available"</w:t>
      </w:r>
      <w:r w:rsidRPr="004A3A58">
        <w:rPr>
          <w:rStyle w:val="NormalTok"/>
          <w:rFonts w:ascii="Times New Roman" w:hAnsi="Times New Roman" w:cs="Times New Roman"/>
        </w:rPr>
        <w:t>))</w:t>
      </w:r>
    </w:p>
    <w:p w14:paraId="4D8D7675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not available</w:t>
      </w:r>
    </w:p>
    <w:p w14:paraId="47065506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Update</w:t>
      </w:r>
    </w:p>
    <w:p w14:paraId="58F89DF2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student[</w:t>
      </w:r>
      <w:r w:rsidRPr="004A3A58">
        <w:rPr>
          <w:rStyle w:val="StringTok"/>
          <w:rFonts w:ascii="Times New Roman" w:hAnsi="Times New Roman" w:cs="Times New Roman"/>
        </w:rPr>
        <w:t>"name"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"Bob"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student[</w:t>
      </w:r>
      <w:r w:rsidRPr="004A3A58">
        <w:rPr>
          <w:rStyle w:val="StringTok"/>
          <w:rFonts w:ascii="Times New Roman" w:hAnsi="Times New Roman" w:cs="Times New Roman"/>
        </w:rPr>
        <w:t>"age"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DecValTok"/>
          <w:rFonts w:ascii="Times New Roman" w:hAnsi="Times New Roman" w:cs="Times New Roman"/>
        </w:rPr>
        <w:t>20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student[</w:t>
      </w:r>
      <w:r w:rsidRPr="004A3A58">
        <w:rPr>
          <w:rStyle w:val="StringTok"/>
          <w:rFonts w:ascii="Times New Roman" w:hAnsi="Times New Roman" w:cs="Times New Roman"/>
        </w:rPr>
        <w:t>"grade"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"A"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(student)</w:t>
      </w:r>
    </w:p>
    <w:p w14:paraId="54D033C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{'age': 20, 'grade': 'A', 'name': 'Bob'}</w:t>
      </w:r>
    </w:p>
    <w:p w14:paraId="525FB548" w14:textId="77777777" w:rsidR="009E54DD" w:rsidRPr="004A3A58" w:rsidRDefault="009E54DD" w:rsidP="009E54DD">
      <w:pPr>
        <w:pStyle w:val="FirstParagraph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Delete</w:t>
      </w:r>
    </w:p>
    <w:p w14:paraId="3CBA7063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del</w:t>
      </w:r>
      <w:r w:rsidRPr="004A3A58">
        <w:rPr>
          <w:rStyle w:val="NormalTok"/>
          <w:rFonts w:ascii="Times New Roman" w:hAnsi="Times New Roman" w:cs="Times New Roman"/>
        </w:rPr>
        <w:t xml:space="preserve"> student[</w:t>
      </w:r>
      <w:r w:rsidRPr="004A3A58">
        <w:rPr>
          <w:rStyle w:val="StringTok"/>
          <w:rFonts w:ascii="Times New Roman" w:hAnsi="Times New Roman" w:cs="Times New Roman"/>
        </w:rPr>
        <w:t>"grade"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CommentTok"/>
          <w:rFonts w:ascii="Times New Roman" w:hAnsi="Times New Roman" w:cs="Times New Roman"/>
        </w:rPr>
        <w:t>#delete removes key and value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(student)</w:t>
      </w:r>
    </w:p>
    <w:p w14:paraId="577648A6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VerbatimChar"/>
          <w:rFonts w:ascii="Times New Roman" w:hAnsi="Times New Roman" w:cs="Times New Roman"/>
        </w:rPr>
        <w:t>{'age': 20, 'name': 'Bob'}</w:t>
      </w:r>
    </w:p>
    <w:p w14:paraId="6FCDFB78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Remove</w:t>
      </w:r>
    </w:p>
    <w:p w14:paraId="4C350B67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removed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student.pop(</w:t>
      </w:r>
      <w:r w:rsidRPr="004A3A58">
        <w:rPr>
          <w:rStyle w:val="StringTok"/>
          <w:rFonts w:ascii="Times New Roman" w:hAnsi="Times New Roman" w:cs="Times New Roman"/>
        </w:rPr>
        <w:t>"name"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Style w:val="CommentTok"/>
          <w:rFonts w:ascii="Times New Roman" w:hAnsi="Times New Roman" w:cs="Times New Roman"/>
        </w:rPr>
        <w:t>#pop will delete  the key,but value is present Still cannot access the value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(removed)</w:t>
      </w:r>
    </w:p>
    <w:p w14:paraId="2A033BF8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{'age': 20}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Bob</w:t>
      </w:r>
    </w:p>
    <w:p w14:paraId="592072DB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lastRenderedPageBreak/>
        <w:t>C(Create) -&gt; dict[key]=value</w:t>
      </w:r>
    </w:p>
    <w:p w14:paraId="4CE32CA0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R(Read) -&gt; dict[key]&lt;dict.get(key)</w:t>
      </w:r>
    </w:p>
    <w:p w14:paraId="4233D3A3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U(Update) -&gt; dict[key]=new_value (or) ordict.update({})</w:t>
      </w:r>
    </w:p>
    <w:p w14:paraId="594AE210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D(Delete) -&gt; del dict[key].pop(key).clear()</w:t>
      </w:r>
    </w:p>
    <w:p w14:paraId="28CF7574" w14:textId="77777777" w:rsidR="009E54DD" w:rsidRPr="004A3A58" w:rsidRDefault="009E54DD" w:rsidP="009E54DD">
      <w:pPr>
        <w:pStyle w:val="BodyText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#NESTED DICTIONARY</w:t>
      </w:r>
    </w:p>
    <w:p w14:paraId="39D99D5C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#Create a nested dictionary with student data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student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{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"Alice"</w:t>
      </w:r>
      <w:r w:rsidRPr="004A3A58">
        <w:rPr>
          <w:rStyle w:val="NormalTok"/>
          <w:rFonts w:ascii="Times New Roman" w:hAnsi="Times New Roman" w:cs="Times New Roman"/>
        </w:rPr>
        <w:t>:{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80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90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95</w:t>
      </w:r>
      <w:r w:rsidRPr="004A3A58">
        <w:rPr>
          <w:rStyle w:val="NormalTok"/>
          <w:rFonts w:ascii="Times New Roman" w:hAnsi="Times New Roman" w:cs="Times New Roman"/>
        </w:rPr>
        <w:t>},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"Hg"</w:t>
      </w:r>
      <w:r w:rsidRPr="004A3A58">
        <w:rPr>
          <w:rStyle w:val="NormalTok"/>
          <w:rFonts w:ascii="Times New Roman" w:hAnsi="Times New Roman" w:cs="Times New Roman"/>
        </w:rPr>
        <w:t>:{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95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70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67</w:t>
      </w:r>
      <w:r w:rsidRPr="004A3A58">
        <w:rPr>
          <w:rStyle w:val="NormalTok"/>
          <w:rFonts w:ascii="Times New Roman" w:hAnsi="Times New Roman" w:cs="Times New Roman"/>
        </w:rPr>
        <w:t>},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"Gopi"</w:t>
      </w:r>
      <w:r w:rsidRPr="004A3A58">
        <w:rPr>
          <w:rStyle w:val="NormalTok"/>
          <w:rFonts w:ascii="Times New Roman" w:hAnsi="Times New Roman" w:cs="Times New Roman"/>
        </w:rPr>
        <w:t>:{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75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50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87</w:t>
      </w:r>
      <w:r w:rsidRPr="004A3A58">
        <w:rPr>
          <w:rStyle w:val="NormalTok"/>
          <w:rFonts w:ascii="Times New Roman" w:hAnsi="Times New Roman" w:cs="Times New Roman"/>
        </w:rPr>
        <w:t>},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"Lazar"</w:t>
      </w:r>
      <w:r w:rsidRPr="004A3A58">
        <w:rPr>
          <w:rStyle w:val="NormalTok"/>
          <w:rFonts w:ascii="Times New Roman" w:hAnsi="Times New Roman" w:cs="Times New Roman"/>
        </w:rPr>
        <w:t>:{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45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100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97</w:t>
      </w:r>
      <w:r w:rsidRPr="004A3A58">
        <w:rPr>
          <w:rStyle w:val="NormalTok"/>
          <w:rFonts w:ascii="Times New Roman" w:hAnsi="Times New Roman" w:cs="Times New Roman"/>
        </w:rPr>
        <w:t>},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"Srinivasan"</w:t>
      </w:r>
      <w:r w:rsidRPr="004A3A58">
        <w:rPr>
          <w:rStyle w:val="NormalTok"/>
          <w:rFonts w:ascii="Times New Roman" w:hAnsi="Times New Roman" w:cs="Times New Roman"/>
        </w:rPr>
        <w:t>:{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75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90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37</w:t>
      </w:r>
      <w:r w:rsidRPr="004A3A58">
        <w:rPr>
          <w:rStyle w:val="NormalTok"/>
          <w:rFonts w:ascii="Times New Roman" w:hAnsi="Times New Roman" w:cs="Times New Roman"/>
        </w:rPr>
        <w:t>},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"Jayabalan"</w:t>
      </w:r>
      <w:r w:rsidRPr="004A3A58">
        <w:rPr>
          <w:rStyle w:val="NormalTok"/>
          <w:rFonts w:ascii="Times New Roman" w:hAnsi="Times New Roman" w:cs="Times New Roman"/>
        </w:rPr>
        <w:t>:{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55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90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DecValTok"/>
          <w:rFonts w:ascii="Times New Roman" w:hAnsi="Times New Roman" w:cs="Times New Roman"/>
        </w:rPr>
        <w:t>77</w:t>
      </w:r>
      <w:r w:rsidRPr="004A3A58">
        <w:rPr>
          <w:rStyle w:val="NormalTok"/>
          <w:rFonts w:ascii="Times New Roman" w:hAnsi="Times New Roman" w:cs="Times New Roman"/>
        </w:rPr>
        <w:t>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(student)</w:t>
      </w:r>
    </w:p>
    <w:p w14:paraId="6C76B16E" w14:textId="77777777" w:rsidR="009E54DD" w:rsidRPr="004A3A58" w:rsidRDefault="009E54DD" w:rsidP="009E54DD">
      <w:pPr>
        <w:pStyle w:val="SourceCode"/>
        <w:spacing w:after="0"/>
        <w:rPr>
          <w:rStyle w:val="ImportTok"/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{'Alice': {'Math': 80, 'Science': 90, 'English': 95}, 'Hg': {'Math': 95, 'Science': 70, 'English': 67}, 'Gopi': {'Math': 75, 'Science': 50, 'English': 87}, 'Lazar': {'Math': 45, 'Science': 100, 'English': 97}, 'Srinivasan': {'Math': 75, 'Science': 90, 'English': 37}, 'Jayabalan': {'Math': 55, 'Science': 90, 'English': 77}}</w:t>
      </w:r>
    </w:p>
    <w:p w14:paraId="2081AF17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pandas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pd </w:t>
      </w:r>
      <w:r w:rsidRPr="004A3A58">
        <w:rPr>
          <w:rStyle w:val="CommentTok"/>
          <w:rFonts w:ascii="Times New Roman" w:hAnsi="Times New Roman" w:cs="Times New Roman"/>
        </w:rPr>
        <w:t>#pandas are library for data manipulation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data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pd.DataFrame(student)</w:t>
      </w:r>
      <w:r w:rsidRPr="004A3A58">
        <w:rPr>
          <w:rStyle w:val="CommentTok"/>
          <w:rFonts w:ascii="Times New Roman" w:hAnsi="Times New Roman" w:cs="Times New Roman"/>
        </w:rPr>
        <w:t>#pass thedictonary to DataFrame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data</w:t>
      </w:r>
    </w:p>
    <w:p w14:paraId="2A26CF03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"summary"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name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data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rows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fields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Alice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80,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80,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95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Hg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67,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67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Gopi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18,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50,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87,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50,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87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Lazar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45,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100,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45,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100,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97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Srinivasan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27,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37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Jayabalan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55,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55,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77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]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}"</w:t>
      </w:r>
      <w:r w:rsidRPr="004A3A58">
        <w:rPr>
          <w:rStyle w:val="FunctionTok"/>
          <w:rFonts w:ascii="Times New Roman" w:hAnsi="Times New Roman" w:cs="Times New Roman"/>
        </w:rPr>
        <w:t>,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"dataframe"</w:t>
      </w:r>
      <w:r w:rsidRPr="004A3A58">
        <w:rPr>
          <w:rStyle w:val="FunctionTok"/>
          <w:rFonts w:ascii="Times New Roman" w:hAnsi="Times New Roman" w:cs="Times New Roman"/>
        </w:rPr>
        <w:t>,</w:t>
      </w:r>
      <w:r w:rsidRPr="004A3A58">
        <w:rPr>
          <w:rStyle w:val="DataTypeTok"/>
          <w:rFonts w:ascii="Times New Roman" w:hAnsi="Times New Roman" w:cs="Times New Roman"/>
        </w:rPr>
        <w:t>"variable_name"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"data"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2DE06EC6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Data in row wise</w:t>
      </w:r>
    </w:p>
    <w:p w14:paraId="16065CC0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data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pd.DataFrame(student).T  </w:t>
      </w:r>
      <w:r w:rsidRPr="004A3A58">
        <w:rPr>
          <w:rStyle w:val="CommentTok"/>
          <w:rFonts w:ascii="Times New Roman" w:hAnsi="Times New Roman" w:cs="Times New Roman"/>
        </w:rPr>
        <w:t>#T=Transpose to get the student as row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data</w:t>
      </w:r>
    </w:p>
    <w:p w14:paraId="0D20FBC8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  <w:b/>
          <w:bCs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"summary"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name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data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rows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6,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fields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Math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18,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45,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55,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75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lastRenderedPageBreak/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Science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18,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50,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100,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4,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100,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90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English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22,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6,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67,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77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]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}"</w:t>
      </w:r>
      <w:r w:rsidRPr="004A3A58">
        <w:rPr>
          <w:rStyle w:val="FunctionTok"/>
          <w:rFonts w:ascii="Times New Roman" w:hAnsi="Times New Roman" w:cs="Times New Roman"/>
        </w:rPr>
        <w:t>,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"dataframe"</w:t>
      </w:r>
      <w:r w:rsidRPr="004A3A58">
        <w:rPr>
          <w:rStyle w:val="FunctionTok"/>
          <w:rFonts w:ascii="Times New Roman" w:hAnsi="Times New Roman" w:cs="Times New Roman"/>
        </w:rPr>
        <w:t>,</w:t>
      </w:r>
      <w:r w:rsidRPr="004A3A58">
        <w:rPr>
          <w:rStyle w:val="DataTypeTok"/>
          <w:rFonts w:ascii="Times New Roman" w:hAnsi="Times New Roman" w:cs="Times New Roman"/>
        </w:rPr>
        <w:t>"variable_name"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"data"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4567ECD1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b/>
          <w:bCs/>
        </w:rPr>
        <w:t>Average</w:t>
      </w:r>
    </w:p>
    <w:p w14:paraId="3EF4DA81" w14:textId="77777777" w:rsidR="009E54DD" w:rsidRPr="004A3A58" w:rsidRDefault="009E54DD" w:rsidP="009E54DD">
      <w:pPr>
        <w:pStyle w:val="SourceCode"/>
        <w:spacing w:after="0"/>
        <w:rPr>
          <w:rStyle w:val="FunctionTok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data[</w:t>
      </w:r>
      <w:r w:rsidRPr="004A3A58">
        <w:rPr>
          <w:rStyle w:val="StringTok"/>
          <w:rFonts w:ascii="Times New Roman" w:hAnsi="Times New Roman" w:cs="Times New Roman"/>
        </w:rPr>
        <w:t>"Average"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data.mean(axis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#axis=1 denotes row wise access to data frame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data</w:t>
      </w:r>
    </w:p>
    <w:p w14:paraId="526F52C4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FunctionTok"/>
          <w:rFonts w:ascii="Times New Roman" w:hAnsi="Times New Roman" w:cs="Times New Roman"/>
        </w:rPr>
        <w:t>{</w:t>
      </w:r>
      <w:r w:rsidRPr="004A3A58">
        <w:rPr>
          <w:rStyle w:val="DataTypeTok"/>
          <w:rFonts w:ascii="Times New Roman" w:hAnsi="Times New Roman" w:cs="Times New Roman"/>
        </w:rPr>
        <w:t>"summary"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name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data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rows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6,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fields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Math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18,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45,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55,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75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Science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18,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50,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100,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4,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100,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90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English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22,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37,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97,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6,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95,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67,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77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column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Average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properties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{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number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std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7.514184118250161,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min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67.33333333333333,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max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88.33333333333333,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num_unique_values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6,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samples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: [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88.33333333333333,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77.33333333333333,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  74.0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],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semantic_type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</w:t>
      </w:r>
      <w:r w:rsidRPr="004A3A58">
        <w:rPr>
          <w:rStyle w:val="StringTok"/>
          <w:rFonts w:ascii="Times New Roman" w:hAnsi="Times New Roman" w:cs="Times New Roman"/>
        </w:rPr>
        <w:t>,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    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>description</w:t>
      </w:r>
      <w:r w:rsidRPr="004A3A58">
        <w:rPr>
          <w:rStyle w:val="CharTok"/>
          <w:rFonts w:ascii="Times New Roman" w:hAnsi="Times New Roman" w:cs="Times New Roman"/>
        </w:rPr>
        <w:t>\"</w:t>
      </w:r>
      <w:r w:rsidRPr="004A3A58">
        <w:rPr>
          <w:rStyle w:val="StringTok"/>
          <w:rFonts w:ascii="Times New Roman" w:hAnsi="Times New Roman" w:cs="Times New Roman"/>
        </w:rPr>
        <w:t xml:space="preserve">: </w:t>
      </w:r>
      <w:r w:rsidRPr="004A3A58">
        <w:rPr>
          <w:rStyle w:val="CharTok"/>
          <w:rFonts w:ascii="Times New Roman" w:hAnsi="Times New Roman" w:cs="Times New Roman"/>
        </w:rPr>
        <w:t>\"\"\n</w:t>
      </w:r>
      <w:r w:rsidRPr="004A3A58">
        <w:rPr>
          <w:rStyle w:val="StringTok"/>
          <w:rFonts w:ascii="Times New Roman" w:hAnsi="Times New Roman" w:cs="Times New Roman"/>
        </w:rPr>
        <w:t xml:space="preserve">  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  }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 xml:space="preserve">  ]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}"</w:t>
      </w:r>
      <w:r w:rsidRPr="004A3A58">
        <w:rPr>
          <w:rStyle w:val="FunctionTok"/>
          <w:rFonts w:ascii="Times New Roman" w:hAnsi="Times New Roman" w:cs="Times New Roman"/>
        </w:rPr>
        <w:t>,</w:t>
      </w:r>
      <w:r w:rsidRPr="004A3A58">
        <w:rPr>
          <w:rStyle w:val="DataTypeTok"/>
          <w:rFonts w:ascii="Times New Roman" w:hAnsi="Times New Roman" w:cs="Times New Roman"/>
        </w:rPr>
        <w:t>"type"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"dataframe"</w:t>
      </w:r>
      <w:r w:rsidRPr="004A3A58">
        <w:rPr>
          <w:rStyle w:val="FunctionTok"/>
          <w:rFonts w:ascii="Times New Roman" w:hAnsi="Times New Roman" w:cs="Times New Roman"/>
        </w:rPr>
        <w:t>,</w:t>
      </w:r>
      <w:r w:rsidRPr="004A3A58">
        <w:rPr>
          <w:rStyle w:val="DataTypeTok"/>
          <w:rFonts w:ascii="Times New Roman" w:hAnsi="Times New Roman" w:cs="Times New Roman"/>
        </w:rPr>
        <w:t>"variable_name"</w:t>
      </w:r>
      <w:r w:rsidRPr="004A3A58">
        <w:rPr>
          <w:rStyle w:val="Function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"data"</w:t>
      </w:r>
      <w:r w:rsidRPr="004A3A58">
        <w:rPr>
          <w:rStyle w:val="FunctionTok"/>
          <w:rFonts w:ascii="Times New Roman" w:hAnsi="Times New Roman" w:cs="Times New Roman"/>
        </w:rPr>
        <w:t>}</w:t>
      </w:r>
    </w:p>
    <w:p w14:paraId="13C7031F" w14:textId="77777777" w:rsidR="009E54DD" w:rsidRPr="004A3A58" w:rsidRDefault="009E54DD" w:rsidP="009E54DD">
      <w:pPr>
        <w:pStyle w:val="SourceCode"/>
        <w:spacing w:after="0"/>
        <w:rPr>
          <w:rStyle w:val="CommentTok"/>
          <w:rFonts w:ascii="Times New Roman" w:hAnsi="Times New Roman" w:cs="Times New Roman"/>
        </w:rPr>
      </w:pPr>
      <w:r w:rsidRPr="004A3A58">
        <w:rPr>
          <w:rStyle w:val="CommentTok"/>
          <w:rFonts w:ascii="Times New Roman" w:hAnsi="Times New Roman" w:cs="Times New Roman"/>
        </w:rPr>
        <w:t>#data["Average"]=data.mean(axis=0)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##axis=0 denotes col wise access to data frame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#data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##The result is not a number(NAN) because there is no variables to store the average of number</w:t>
      </w:r>
    </w:p>
    <w:p w14:paraId="54CF6E8A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D07967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E3305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80F0C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61D17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7047A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37F61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A9BE2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AF974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0B480" w14:textId="77777777" w:rsidR="009E54DD" w:rsidRPr="00E72C07" w:rsidRDefault="009E54DD" w:rsidP="009E54DD">
      <w:pPr>
        <w:pStyle w:val="FirstParagraph"/>
        <w:spacing w:after="0"/>
        <w:jc w:val="center"/>
        <w:rPr>
          <w:rStyle w:val="KeywordTok"/>
          <w:rFonts w:ascii="Times New Roman" w:hAnsi="Times New Roman" w:cs="Times New Roman"/>
          <w:b w:val="0"/>
          <w:bCs/>
          <w:sz w:val="32"/>
          <w:szCs w:val="32"/>
        </w:rPr>
      </w:pPr>
      <w:r w:rsidRPr="00E72C07">
        <w:rPr>
          <w:rFonts w:ascii="Times New Roman" w:hAnsi="Times New Roman" w:cs="Times New Roman"/>
          <w:b/>
          <w:bCs/>
          <w:sz w:val="32"/>
          <w:szCs w:val="32"/>
        </w:rPr>
        <w:lastRenderedPageBreak/>
        <w:t>UNIT 5</w:t>
      </w:r>
    </w:p>
    <w:p w14:paraId="769978C6" w14:textId="77777777" w:rsidR="009E54DD" w:rsidRPr="004A3A58" w:rsidRDefault="009E54DD" w:rsidP="009E54DD">
      <w:pPr>
        <w:pStyle w:val="SourceCode"/>
        <w:spacing w:after="0"/>
        <w:rPr>
          <w:rStyle w:val="ImportTok"/>
          <w:rFonts w:ascii="Times New Roman" w:hAnsi="Times New Roman" w:cs="Times New Roman"/>
        </w:rPr>
      </w:pPr>
    </w:p>
    <w:p w14:paraId="78BB41CE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matplotlib.pyplot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plt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#Bar chart for student Average performance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plt.figure(figsize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8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data[</w:t>
      </w:r>
      <w:r w:rsidRPr="004A3A58">
        <w:rPr>
          <w:rStyle w:val="StringTok"/>
          <w:rFonts w:ascii="Times New Roman" w:hAnsi="Times New Roman" w:cs="Times New Roman"/>
        </w:rPr>
        <w:t>"Average"</w:t>
      </w:r>
      <w:r w:rsidRPr="004A3A58">
        <w:rPr>
          <w:rStyle w:val="NormalTok"/>
          <w:rFonts w:ascii="Times New Roman" w:hAnsi="Times New Roman" w:cs="Times New Roman"/>
        </w:rPr>
        <w:t>].plot(kind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"bar"</w:t>
      </w:r>
      <w:r w:rsidRPr="004A3A58">
        <w:rPr>
          <w:rStyle w:val="NormalTok"/>
          <w:rFonts w:ascii="Times New Roman" w:hAnsi="Times New Roman" w:cs="Times New Roman"/>
        </w:rPr>
        <w:t>,color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"skyblue"</w:t>
      </w:r>
      <w:r w:rsidRPr="004A3A58">
        <w:rPr>
          <w:rStyle w:val="NormalTok"/>
          <w:rFonts w:ascii="Times New Roman" w:hAnsi="Times New Roman" w:cs="Times New Roman"/>
        </w:rPr>
        <w:t>,edgecolor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"black"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plt.title(</w:t>
      </w:r>
      <w:r w:rsidRPr="004A3A58">
        <w:rPr>
          <w:rStyle w:val="StringTok"/>
          <w:rFonts w:ascii="Times New Roman" w:hAnsi="Times New Roman" w:cs="Times New Roman"/>
        </w:rPr>
        <w:t>"Average Mark of 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plt.xlabel(</w:t>
      </w:r>
      <w:r w:rsidRPr="004A3A58">
        <w:rPr>
          <w:rStyle w:val="StringTok"/>
          <w:rFonts w:ascii="Times New Roman" w:hAnsi="Times New Roman" w:cs="Times New Roman"/>
        </w:rPr>
        <w:t>"Students"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plt.ylabel(</w:t>
      </w:r>
      <w:r w:rsidRPr="004A3A58">
        <w:rPr>
          <w:rStyle w:val="StringTok"/>
          <w:rFonts w:ascii="Times New Roman" w:hAnsi="Times New Roman" w:cs="Times New Roman"/>
        </w:rPr>
        <w:t>"Average Marks"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42D88208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drawing>
          <wp:inline distT="0" distB="0" distL="0" distR="0" wp14:anchorId="5910A5EF" wp14:editId="6EBAA6D3">
            <wp:extent cx="5334000" cy="4102100"/>
            <wp:effectExtent l="0" t="0" r="0" b="0"/>
            <wp:docPr id="1276888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2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530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plt.figure(figsize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8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#data["Average"].plot(kind="bar",color="skyblue",edgecolor="black")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subject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]: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plt.plot(data.index, data[subject], marker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'o'</w:t>
      </w:r>
      <w:r w:rsidRPr="004A3A58">
        <w:rPr>
          <w:rStyle w:val="NormalTok"/>
          <w:rFonts w:ascii="Times New Roman" w:hAnsi="Times New Roman" w:cs="Times New Roman"/>
        </w:rPr>
        <w:t>,label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subject)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plt.title(</w:t>
      </w:r>
      <w:r w:rsidRPr="004A3A58">
        <w:rPr>
          <w:rStyle w:val="StringTok"/>
          <w:rFonts w:ascii="Times New Roman" w:hAnsi="Times New Roman" w:cs="Times New Roman"/>
        </w:rPr>
        <w:t>"Subject wise performance"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plt.xlabel(</w:t>
      </w:r>
      <w:r w:rsidRPr="004A3A58">
        <w:rPr>
          <w:rStyle w:val="StringTok"/>
          <w:rFonts w:ascii="Times New Roman" w:hAnsi="Times New Roman" w:cs="Times New Roman"/>
        </w:rPr>
        <w:t>"Students"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plt.ylabel(</w:t>
      </w:r>
      <w:r w:rsidRPr="004A3A58">
        <w:rPr>
          <w:rStyle w:val="StringTok"/>
          <w:rFonts w:ascii="Times New Roman" w:hAnsi="Times New Roman" w:cs="Times New Roman"/>
        </w:rPr>
        <w:t>"Marks"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58DB49D9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9EE72A" wp14:editId="3016E923">
            <wp:extent cx="5334000" cy="3575050"/>
            <wp:effectExtent l="0" t="0" r="0" b="6350"/>
            <wp:docPr id="1349572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F1E8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plt.figure(figsize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8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data[[</w:t>
      </w:r>
      <w:r w:rsidRPr="004A3A58">
        <w:rPr>
          <w:rStyle w:val="StringTok"/>
          <w:rFonts w:ascii="Times New Roman" w:hAnsi="Times New Roman" w:cs="Times New Roman"/>
        </w:rPr>
        <w:t>"Math"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"Science"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"English"</w:t>
      </w:r>
      <w:r w:rsidRPr="004A3A58">
        <w:rPr>
          <w:rStyle w:val="NormalTok"/>
          <w:rFonts w:ascii="Times New Roman" w:hAnsi="Times New Roman" w:cs="Times New Roman"/>
        </w:rPr>
        <w:t>]].plot(kind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"box"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plt.title(</w:t>
      </w:r>
      <w:r w:rsidRPr="004A3A58">
        <w:rPr>
          <w:rStyle w:val="StringTok"/>
          <w:rFonts w:ascii="Times New Roman" w:hAnsi="Times New Roman" w:cs="Times New Roman"/>
        </w:rPr>
        <w:t>"Marks Distribution by 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plt.xlabel(</w:t>
      </w:r>
      <w:r w:rsidRPr="004A3A58">
        <w:rPr>
          <w:rStyle w:val="StringTok"/>
          <w:rFonts w:ascii="Times New Roman" w:hAnsi="Times New Roman" w:cs="Times New Roman"/>
        </w:rPr>
        <w:t>"Students"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plt.ylabel(</w:t>
      </w:r>
      <w:r w:rsidRPr="004A3A58">
        <w:rPr>
          <w:rStyle w:val="StringTok"/>
          <w:rFonts w:ascii="Times New Roman" w:hAnsi="Times New Roman" w:cs="Times New Roman"/>
        </w:rPr>
        <w:t>"Marks"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58C93695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&lt;Figure size 800x500 with 0 Axes&gt;</w:t>
      </w:r>
    </w:p>
    <w:p w14:paraId="3A3FE226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FAA400" wp14:editId="1F728E5C">
            <wp:extent cx="5270500" cy="4203700"/>
            <wp:effectExtent l="0" t="0" r="6350" b="6350"/>
            <wp:docPr id="814798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03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947C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#Conclusion</w:t>
      </w:r>
    </w:p>
    <w:p w14:paraId="32F43A3B" w14:textId="77777777" w:rsidR="009E54DD" w:rsidRPr="004A3A58" w:rsidRDefault="009E54DD" w:rsidP="009E54DD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The student details are created using nested dictionary</w:t>
      </w:r>
    </w:p>
    <w:p w14:paraId="5E6AB376" w14:textId="77777777" w:rsidR="009E54DD" w:rsidRPr="004A3A58" w:rsidRDefault="009E54DD" w:rsidP="009E54DD">
      <w:pPr>
        <w:pStyle w:val="Compact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The Nested Dictionary is converted to pandas dataframe</w:t>
      </w:r>
    </w:p>
    <w:p w14:paraId="3E73A164" w14:textId="77777777" w:rsidR="009E54DD" w:rsidRPr="004A3A58" w:rsidRDefault="009E54DD" w:rsidP="009E54DD">
      <w:pPr>
        <w:pStyle w:val="Compact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The data analytics are performed and visualized using matplotlib</w:t>
      </w:r>
    </w:p>
    <w:p w14:paraId="750345E7" w14:textId="77777777" w:rsidR="009E54DD" w:rsidRPr="004A3A58" w:rsidRDefault="009E54DD" w:rsidP="009E54DD">
      <w:pPr>
        <w:pStyle w:val="FirstParagraph"/>
        <w:spacing w:after="0"/>
        <w:rPr>
          <w:rStyle w:val="Impor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#8 SEP 2025</w:t>
      </w:r>
    </w:p>
    <w:p w14:paraId="199DA130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pandas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pd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seaborn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sns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matplotlib.pyplot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plt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data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{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"Student"</w:t>
      </w:r>
      <w:r w:rsidRPr="004A3A58">
        <w:rPr>
          <w:rStyle w:val="NormalTok"/>
          <w:rFonts w:ascii="Times New Roman" w:hAnsi="Times New Roman" w:cs="Times New Roman"/>
        </w:rPr>
        <w:t xml:space="preserve"> : [</w:t>
      </w:r>
      <w:r w:rsidRPr="004A3A58">
        <w:rPr>
          <w:rStyle w:val="StringTok"/>
          <w:rFonts w:ascii="Times New Roman" w:hAnsi="Times New Roman" w:cs="Times New Roman"/>
        </w:rPr>
        <w:t>"Gopi"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"Lazar"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"Srinivasan"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"Jayabalan"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"Vajjiravelu"</w:t>
      </w:r>
      <w:r w:rsidRPr="004A3A58">
        <w:rPr>
          <w:rStyle w:val="NormalTok"/>
          <w:rFonts w:ascii="Times New Roman" w:hAnsi="Times New Roman" w:cs="Times New Roman"/>
        </w:rPr>
        <w:t>],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"Fee Paid"</w:t>
      </w:r>
      <w:r w:rsidRPr="004A3A58">
        <w:rPr>
          <w:rStyle w:val="NormalTok"/>
          <w:rFonts w:ascii="Times New Roman" w:hAnsi="Times New Roman" w:cs="Times New Roman"/>
        </w:rPr>
        <w:t xml:space="preserve"> : [</w:t>
      </w:r>
      <w:r w:rsidRPr="004A3A58">
        <w:rPr>
          <w:rStyle w:val="DecValTok"/>
          <w:rFonts w:ascii="Times New Roman" w:hAnsi="Times New Roman" w:cs="Times New Roman"/>
        </w:rPr>
        <w:t>1000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5000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}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df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pd.DataFrame(data)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sns.barplot(x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"Student"</w:t>
      </w:r>
      <w:r w:rsidRPr="004A3A58">
        <w:rPr>
          <w:rStyle w:val="NormalTok"/>
          <w:rFonts w:ascii="Times New Roman" w:hAnsi="Times New Roman" w:cs="Times New Roman"/>
        </w:rPr>
        <w:t>,y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"Fee Paid"</w:t>
      </w:r>
      <w:r w:rsidRPr="004A3A58">
        <w:rPr>
          <w:rStyle w:val="NormalTok"/>
          <w:rFonts w:ascii="Times New Roman" w:hAnsi="Times New Roman" w:cs="Times New Roman"/>
        </w:rPr>
        <w:t>,data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df)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4F3D6210" w14:textId="77777777" w:rsidR="009E54DD" w:rsidRPr="004A3A58" w:rsidRDefault="009E54DD" w:rsidP="009E54DD">
      <w:pPr>
        <w:pStyle w:val="FirstParagraph"/>
        <w:spacing w:after="0"/>
        <w:rPr>
          <w:rStyle w:val="Impor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CC2ABA" wp14:editId="1B8FEA1A">
            <wp:extent cx="5334000" cy="3975100"/>
            <wp:effectExtent l="0" t="0" r="0" b="6350"/>
            <wp:docPr id="10204497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DF6D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matplotlib.pyplot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plt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numpy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np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ImportTok"/>
          <w:rFonts w:ascii="Times New Roman" w:hAnsi="Times New Roman" w:cs="Times New Roman"/>
        </w:rPr>
        <w:t>from</w:t>
      </w:r>
      <w:r w:rsidRPr="004A3A58">
        <w:rPr>
          <w:rStyle w:val="NormalTok"/>
          <w:rFonts w:ascii="Times New Roman" w:hAnsi="Times New Roman" w:cs="Times New Roman"/>
        </w:rPr>
        <w:t xml:space="preserve"> scipy.stats </w:t>
      </w: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gaussian_kde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fees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43200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45600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38400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density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gaussian_kde(fees)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xs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np.linspace(</w:t>
      </w:r>
      <w:r w:rsidRPr="004A3A58">
        <w:rPr>
          <w:rStyle w:val="BuiltInTok"/>
          <w:rFonts w:ascii="Times New Roman" w:hAnsi="Times New Roman" w:cs="Times New Roman"/>
        </w:rPr>
        <w:t>min</w:t>
      </w:r>
      <w:r w:rsidRPr="004A3A58">
        <w:rPr>
          <w:rStyle w:val="NormalTok"/>
          <w:rFonts w:ascii="Times New Roman" w:hAnsi="Times New Roman" w:cs="Times New Roman"/>
        </w:rPr>
        <w:t>(fees),</w:t>
      </w:r>
      <w:r w:rsidRPr="004A3A58">
        <w:rPr>
          <w:rStyle w:val="BuiltInTok"/>
          <w:rFonts w:ascii="Times New Roman" w:hAnsi="Times New Roman" w:cs="Times New Roman"/>
        </w:rPr>
        <w:t>max</w:t>
      </w:r>
      <w:r w:rsidRPr="004A3A58">
        <w:rPr>
          <w:rStyle w:val="NormalTok"/>
          <w:rFonts w:ascii="Times New Roman" w:hAnsi="Times New Roman" w:cs="Times New Roman"/>
        </w:rPr>
        <w:t>(fees),</w:t>
      </w:r>
      <w:r w:rsidRPr="004A3A58">
        <w:rPr>
          <w:rStyle w:val="DecValTok"/>
          <w:rFonts w:ascii="Times New Roman" w:hAnsi="Times New Roman" w:cs="Times New Roman"/>
        </w:rPr>
        <w:t>200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plt.plot(xs, density(xs))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5A730361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14BAB0" wp14:editId="654AEA92">
            <wp:extent cx="4933950" cy="3949700"/>
            <wp:effectExtent l="0" t="0" r="0" b="0"/>
            <wp:docPr id="1934802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949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59595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Fees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43200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45600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38400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plt.boxplot(Fees)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33581EF1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15CDF7" wp14:editId="0D8B37ED">
            <wp:extent cx="5251450" cy="3816350"/>
            <wp:effectExtent l="0" t="0" r="6350" b="0"/>
            <wp:docPr id="347669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3816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C4A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>Fees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[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43200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45600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38400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plt.hist(Fees)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7D3081AD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drawing>
          <wp:inline distT="0" distB="0" distL="0" distR="0" wp14:anchorId="30ED459B" wp14:editId="1994223A">
            <wp:extent cx="5137150" cy="3816350"/>
            <wp:effectExtent l="0" t="0" r="6350" b="0"/>
            <wp:docPr id="1725909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816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B478" w14:textId="77777777" w:rsidR="009E54DD" w:rsidRPr="004A3A58" w:rsidRDefault="009E54DD" w:rsidP="009E54DD">
      <w:pPr>
        <w:pStyle w:val="BodyText"/>
        <w:spacing w:after="0"/>
        <w:rPr>
          <w:rStyle w:val="Impor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lastRenderedPageBreak/>
        <w:t>#15 Sep 2025</w:t>
      </w:r>
    </w:p>
    <w:p w14:paraId="15774BB8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matplotlib.pyplot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plt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students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StringTok"/>
          <w:rFonts w:ascii="Times New Roman" w:hAnsi="Times New Roman" w:cs="Times New Roman"/>
        </w:rPr>
        <w:t>"Gopi"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"Lazar"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"Srinivasan"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"Jayabalan"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"Vajjiravelu"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fees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43200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45600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38400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plt.barh(students, fees, color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"lightgreen"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plt.title(</w:t>
      </w:r>
      <w:r w:rsidRPr="004A3A58">
        <w:rPr>
          <w:rStyle w:val="StringTok"/>
          <w:rFonts w:ascii="Times New Roman" w:hAnsi="Times New Roman" w:cs="Times New Roman"/>
        </w:rPr>
        <w:t>"Fee Paid by 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plt.xlabel(</w:t>
      </w:r>
      <w:r w:rsidRPr="004A3A58">
        <w:rPr>
          <w:rStyle w:val="StringTok"/>
          <w:rFonts w:ascii="Times New Roman" w:hAnsi="Times New Roman" w:cs="Times New Roman"/>
        </w:rPr>
        <w:t>"Fees"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plt.ylabel(</w:t>
      </w:r>
      <w:r w:rsidRPr="004A3A58">
        <w:rPr>
          <w:rStyle w:val="StringTok"/>
          <w:rFonts w:ascii="Times New Roman" w:hAnsi="Times New Roman" w:cs="Times New Roman"/>
        </w:rPr>
        <w:t>"Students"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1CA08971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drawing>
          <wp:inline distT="0" distB="0" distL="0" distR="0" wp14:anchorId="62F1D985" wp14:editId="7332A3F9">
            <wp:extent cx="5334000" cy="3822700"/>
            <wp:effectExtent l="0" t="0" r="0" b="6350"/>
            <wp:docPr id="79184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2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8559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fees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[</w:t>
      </w:r>
      <w:r w:rsidRPr="004A3A58">
        <w:rPr>
          <w:rStyle w:val="DecValTok"/>
          <w:rFonts w:ascii="Times New Roman" w:hAnsi="Times New Roman" w:cs="Times New Roman"/>
        </w:rPr>
        <w:t>50000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43200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45600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38400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DecValTok"/>
          <w:rFonts w:ascii="Times New Roman" w:hAnsi="Times New Roman" w:cs="Times New Roman"/>
        </w:rPr>
        <w:t>48000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plt.pie(fees, labels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Students, autopct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SpecialCharTok"/>
          <w:rFonts w:ascii="Times New Roman" w:hAnsi="Times New Roman" w:cs="Times New Roman"/>
        </w:rPr>
        <w:t>%2.1f%%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plt.show()</w:t>
      </w:r>
    </w:p>
    <w:p w14:paraId="1599843F" w14:textId="77777777" w:rsidR="009E54DD" w:rsidRPr="004A3A58" w:rsidRDefault="009E54DD" w:rsidP="009E54DD">
      <w:pPr>
        <w:pStyle w:val="FirstParagraph"/>
        <w:spacing w:after="0"/>
        <w:rPr>
          <w:rStyle w:val="Impor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C96D6E" wp14:editId="62781D67">
            <wp:extent cx="4152900" cy="3594100"/>
            <wp:effectExtent l="0" t="0" r="0" b="6350"/>
            <wp:docPr id="129704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594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3215B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plotly.express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px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pandas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pd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#Sample data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data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{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"Students"</w:t>
      </w:r>
      <w:r w:rsidRPr="004A3A58">
        <w:rPr>
          <w:rStyle w:val="NormalTok"/>
          <w:rFonts w:ascii="Times New Roman" w:hAnsi="Times New Roman" w:cs="Times New Roman"/>
        </w:rPr>
        <w:t>:[</w:t>
      </w:r>
      <w:r w:rsidRPr="004A3A58">
        <w:rPr>
          <w:rStyle w:val="StringTok"/>
          <w:rFonts w:ascii="Times New Roman" w:hAnsi="Times New Roman" w:cs="Times New Roman"/>
        </w:rPr>
        <w:t>"Aarav"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"Divya"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"Riyas"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"Anu"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StringTok"/>
          <w:rFonts w:ascii="Times New Roman" w:hAnsi="Times New Roman" w:cs="Times New Roman"/>
        </w:rPr>
        <w:t>"Arjun"</w:t>
      </w:r>
      <w:r w:rsidRPr="004A3A58">
        <w:rPr>
          <w:rStyle w:val="NormalTok"/>
          <w:rFonts w:ascii="Times New Roman" w:hAnsi="Times New Roman" w:cs="Times New Roman"/>
        </w:rPr>
        <w:t>],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"Fees Paid"</w:t>
      </w:r>
      <w:r w:rsidRPr="004A3A58">
        <w:rPr>
          <w:rStyle w:val="NormalTok"/>
          <w:rFonts w:ascii="Times New Roman" w:hAnsi="Times New Roman" w:cs="Times New Roman"/>
        </w:rPr>
        <w:t>:[</w:t>
      </w:r>
      <w:r w:rsidRPr="004A3A58">
        <w:rPr>
          <w:rStyle w:val="DecValTok"/>
          <w:rFonts w:ascii="Times New Roman" w:hAnsi="Times New Roman" w:cs="Times New Roman"/>
        </w:rPr>
        <w:t>18000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43200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56000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38400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50000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df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pd.DataFrame(data)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#Create bar chart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fig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px.bar(df,x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"Students"</w:t>
      </w:r>
      <w:r w:rsidRPr="004A3A58">
        <w:rPr>
          <w:rStyle w:val="NormalTok"/>
          <w:rFonts w:ascii="Times New Roman" w:hAnsi="Times New Roman" w:cs="Times New Roman"/>
        </w:rPr>
        <w:t>,y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"Fees Paid"</w:t>
      </w:r>
      <w:r w:rsidRPr="004A3A58">
        <w:rPr>
          <w:rStyle w:val="NormalTok"/>
          <w:rFonts w:ascii="Times New Roman" w:hAnsi="Times New Roman" w:cs="Times New Roman"/>
        </w:rPr>
        <w:t>,title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"Fee Paid by Students"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mmentTok"/>
          <w:rFonts w:ascii="Times New Roman" w:hAnsi="Times New Roman" w:cs="Times New Roman"/>
        </w:rPr>
        <w:t>#Save to HTML file (opens directly in browser, no server)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fig.write_html(</w:t>
      </w:r>
      <w:r w:rsidRPr="004A3A58">
        <w:rPr>
          <w:rStyle w:val="StringTok"/>
          <w:rFonts w:ascii="Times New Roman" w:hAnsi="Times New Roman" w:cs="Times New Roman"/>
        </w:rPr>
        <w:t>"fee_chart.html"</w:t>
      </w:r>
      <w:r w:rsidRPr="004A3A58">
        <w:rPr>
          <w:rStyle w:val="NormalTok"/>
          <w:rFonts w:ascii="Times New Roman" w:hAnsi="Times New Roman" w:cs="Times New Roman"/>
        </w:rPr>
        <w:t>, auto_open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VariableTok"/>
          <w:rFonts w:ascii="Times New Roman" w:hAnsi="Times New Roman" w:cs="Times New Roman"/>
        </w:rPr>
        <w:t>True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fig.show()</w:t>
      </w:r>
    </w:p>
    <w:p w14:paraId="04D369F1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3F9C6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1F5BF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D91E8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32BF3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9EBBC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558B3" w14:textId="77777777" w:rsidR="009E54DD" w:rsidRPr="004D6EA9" w:rsidRDefault="009E54DD" w:rsidP="009E54DD">
      <w:pPr>
        <w:pStyle w:val="FirstParagraph"/>
        <w:spacing w:after="0"/>
        <w:jc w:val="center"/>
        <w:rPr>
          <w:rStyle w:val="KeywordTok"/>
          <w:rFonts w:ascii="Times New Roman" w:hAnsi="Times New Roman" w:cs="Times New Roman"/>
          <w:b w:val="0"/>
          <w:bCs/>
          <w:sz w:val="32"/>
          <w:szCs w:val="32"/>
        </w:rPr>
      </w:pPr>
      <w:r w:rsidRPr="004D6EA9">
        <w:rPr>
          <w:rFonts w:ascii="Times New Roman" w:hAnsi="Times New Roman" w:cs="Times New Roman"/>
          <w:b/>
          <w:bCs/>
          <w:sz w:val="32"/>
          <w:szCs w:val="32"/>
        </w:rPr>
        <w:lastRenderedPageBreak/>
        <w:t>UNIT 2</w:t>
      </w:r>
    </w:p>
    <w:p w14:paraId="5A2896D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Animal: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sound(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"Animal makes sound"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animal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Animal()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animal.sound()</w:t>
      </w:r>
    </w:p>
    <w:p w14:paraId="62302281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Animal makes sound</w:t>
      </w:r>
    </w:p>
    <w:p w14:paraId="6BA88B9F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#Sep 22 2025</w:t>
      </w:r>
    </w:p>
    <w:p w14:paraId="3C014E05" w14:textId="77777777" w:rsidR="009E54DD" w:rsidRPr="004A3A58" w:rsidRDefault="009E54DD" w:rsidP="009E54DD">
      <w:pPr>
        <w:pStyle w:val="BodyText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#Data Abstraction</w:t>
      </w:r>
    </w:p>
    <w:p w14:paraId="191AE804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CoffeeMachine: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FunctionTok"/>
          <w:rFonts w:ascii="Times New Roman" w:hAnsi="Times New Roman" w:cs="Times New Roman"/>
        </w:rPr>
        <w:t>__init__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 xml:space="preserve">.water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100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make_coffee(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</w:t>
      </w:r>
      <w:r w:rsidRPr="004A3A58">
        <w:rPr>
          <w:rStyle w:val="ControlFlowTok"/>
          <w:rFonts w:ascii="Times New Roman" w:hAnsi="Times New Roman" w:cs="Times New Roman"/>
        </w:rPr>
        <w:t>if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 xml:space="preserve">.water </w:t>
      </w:r>
      <w:r w:rsidRPr="004A3A58">
        <w:rPr>
          <w:rStyle w:val="OperatorTok"/>
          <w:rFonts w:ascii="Times New Roman" w:hAnsi="Times New Roman" w:cs="Times New Roman"/>
        </w:rPr>
        <w:t>&gt;=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  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 xml:space="preserve">.water </w:t>
      </w:r>
      <w:r w:rsidRPr="004A3A58">
        <w:rPr>
          <w:rStyle w:val="OperatorTok"/>
          <w:rFonts w:ascii="Times New Roman" w:hAnsi="Times New Roman" w:cs="Times New Roman"/>
        </w:rPr>
        <w:t>-=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"Coffee is ready"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</w:t>
      </w:r>
      <w:r w:rsidRPr="004A3A58">
        <w:rPr>
          <w:rStyle w:val="ControlFlowTok"/>
          <w:rFonts w:ascii="Times New Roman" w:hAnsi="Times New Roman" w:cs="Times New Roman"/>
        </w:rPr>
        <w:t>else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"not enough water to make coffee"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machine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CoffeeMachine()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machine.make_coffee()</w:t>
      </w:r>
    </w:p>
    <w:p w14:paraId="38439EE5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Coffee is ready</w:t>
      </w:r>
    </w:p>
    <w:p w14:paraId="15338EEF" w14:textId="77777777" w:rsidR="009E54DD" w:rsidRPr="004A3A58" w:rsidRDefault="009E54DD" w:rsidP="009E54DD">
      <w:pPr>
        <w:pStyle w:val="FirstParagraph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#Encapsulation</w:t>
      </w:r>
    </w:p>
    <w:p w14:paraId="75FF3532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BankAccount: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_init_(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, amount):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 xml:space="preserve">.__balance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set_balance(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, amount):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 xml:space="preserve">.__balance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amount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get_balance(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ControlFlowTok"/>
          <w:rFonts w:ascii="Times New Roman" w:hAnsi="Times New Roman" w:cs="Times New Roman"/>
        </w:rPr>
        <w:t>return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.__balance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account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BankAccount()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account.set_balance(</w:t>
      </w:r>
      <w:r w:rsidRPr="004A3A58">
        <w:rPr>
          <w:rStyle w:val="DecValTok"/>
          <w:rFonts w:ascii="Times New Roman" w:hAnsi="Times New Roman" w:cs="Times New Roman"/>
        </w:rPr>
        <w:t>1000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"Account balance:"</w:t>
      </w:r>
      <w:r w:rsidRPr="004A3A58">
        <w:rPr>
          <w:rStyle w:val="NormalTok"/>
          <w:rFonts w:ascii="Times New Roman" w:hAnsi="Times New Roman" w:cs="Times New Roman"/>
        </w:rPr>
        <w:t>, account.get_balance())</w:t>
      </w:r>
    </w:p>
    <w:p w14:paraId="5AA8BF37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Account balance: 1000</w:t>
      </w:r>
    </w:p>
    <w:p w14:paraId="16BC8B28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#Inheritance</w:t>
      </w:r>
    </w:p>
    <w:p w14:paraId="5A333FC4" w14:textId="77777777" w:rsidR="009E54DD" w:rsidRPr="004A3A58" w:rsidRDefault="009E54DD" w:rsidP="009E54DD">
      <w:pPr>
        <w:pStyle w:val="BodyText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Multi level</w:t>
      </w:r>
    </w:p>
    <w:p w14:paraId="7B2231EB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Animal: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move(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"Animal moves"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Bird(Animal):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fly(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"Bird flies"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Parrot(Bird):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talk(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"Parrot talks"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parrot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Parrot()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parrot.move()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parrot.fly()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parrot.talk()</w:t>
      </w:r>
    </w:p>
    <w:p w14:paraId="69E1FDE7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Animal moves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Bird flies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Parrot talks</w:t>
      </w:r>
    </w:p>
    <w:p w14:paraId="1DD678BD" w14:textId="77777777" w:rsidR="009E54DD" w:rsidRPr="004A3A58" w:rsidRDefault="009E54DD" w:rsidP="009E54DD">
      <w:pPr>
        <w:pStyle w:val="FirstParagraph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Single</w:t>
      </w:r>
    </w:p>
    <w:p w14:paraId="47E29AC4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Father: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speak(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"Father speaks"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Son(Father):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recieve(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"Son recieves"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son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Son()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son.speak()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son.recieve()</w:t>
      </w:r>
    </w:p>
    <w:p w14:paraId="5B581C34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Father speaks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Son recieves</w:t>
      </w:r>
    </w:p>
    <w:p w14:paraId="5E3EF046" w14:textId="77777777" w:rsidR="009E54DD" w:rsidRPr="004A3A58" w:rsidRDefault="009E54DD" w:rsidP="009E54DD">
      <w:pPr>
        <w:pStyle w:val="FirstParagraph"/>
        <w:spacing w:after="0"/>
        <w:rPr>
          <w:rStyle w:val="Keyword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Polymorphism</w:t>
      </w:r>
    </w:p>
    <w:p w14:paraId="2F949129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cat: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sound(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"meow"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KeywordTok"/>
          <w:rFonts w:ascii="Times New Roman" w:hAnsi="Times New Roman" w:cs="Times New Roman"/>
        </w:rPr>
        <w:t>class</w:t>
      </w:r>
      <w:r w:rsidRPr="004A3A58">
        <w:rPr>
          <w:rStyle w:val="NormalTok"/>
          <w:rFonts w:ascii="Times New Roman" w:hAnsi="Times New Roman" w:cs="Times New Roman"/>
        </w:rPr>
        <w:t xml:space="preserve"> dog: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KeywordTok"/>
          <w:rFonts w:ascii="Times New Roman" w:hAnsi="Times New Roman" w:cs="Times New Roman"/>
        </w:rPr>
        <w:t>def</w:t>
      </w:r>
      <w:r w:rsidRPr="004A3A58">
        <w:rPr>
          <w:rStyle w:val="NormalTok"/>
          <w:rFonts w:ascii="Times New Roman" w:hAnsi="Times New Roman" w:cs="Times New Roman"/>
        </w:rPr>
        <w:t xml:space="preserve"> sound(</w:t>
      </w:r>
      <w:r w:rsidRPr="004A3A58">
        <w:rPr>
          <w:rStyle w:val="VariableTok"/>
          <w:rFonts w:ascii="Times New Roman" w:hAnsi="Times New Roman" w:cs="Times New Roman"/>
        </w:rPr>
        <w:t>self</w:t>
      </w:r>
      <w:r w:rsidRPr="004A3A58">
        <w:rPr>
          <w:rStyle w:val="NormalTok"/>
          <w:rFonts w:ascii="Times New Roman" w:hAnsi="Times New Roman" w:cs="Times New Roman"/>
        </w:rPr>
        <w:t>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"bark"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animal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(cat(), dog()):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animal.sound()</w:t>
      </w:r>
    </w:p>
    <w:p w14:paraId="7191A2A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meow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bark</w:t>
      </w:r>
    </w:p>
    <w:p w14:paraId="7B1A4C9D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A22CA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56DAF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DA54C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B1C78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FE27E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0A668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CCB2E" w14:textId="77777777" w:rsidR="009E54DD" w:rsidRPr="004D6EA9" w:rsidRDefault="009E54DD" w:rsidP="009E54DD">
      <w:pPr>
        <w:pStyle w:val="FirstParagraph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6EA9">
        <w:rPr>
          <w:rFonts w:ascii="Times New Roman" w:hAnsi="Times New Roman" w:cs="Times New Roman"/>
          <w:b/>
          <w:bCs/>
          <w:sz w:val="32"/>
          <w:szCs w:val="32"/>
        </w:rPr>
        <w:lastRenderedPageBreak/>
        <w:t>Unit 3</w:t>
      </w:r>
    </w:p>
    <w:p w14:paraId="7D8B9706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#Exp 12</w:t>
      </w:r>
    </w:p>
    <w:p w14:paraId="6F2DAFFF" w14:textId="77777777" w:rsidR="009E54DD" w:rsidRPr="004A3A58" w:rsidRDefault="009E54DD" w:rsidP="009E54DD">
      <w:pPr>
        <w:pStyle w:val="BodyText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#Read the file</w:t>
      </w:r>
    </w:p>
    <w:p w14:paraId="46C5BC5A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file_path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VerbatimStringTok"/>
          <w:rFonts w:ascii="Times New Roman" w:hAnsi="Times New Roman" w:cs="Times New Roman"/>
        </w:rPr>
        <w:t>r"/content/HELLO WORLD.txt"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"=== Example 1: Read Entire File ==="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 xml:space="preserve">(file_path, </w:t>
      </w:r>
      <w:r w:rsidRPr="004A3A58">
        <w:rPr>
          <w:rStyle w:val="StringTok"/>
          <w:rFonts w:ascii="Times New Roman" w:hAnsi="Times New Roman" w:cs="Times New Roman"/>
        </w:rPr>
        <w:t>'r'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content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.read()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(content)</w:t>
      </w:r>
    </w:p>
    <w:p w14:paraId="2AD7A622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=== Example 1: Read Entire File ===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HELLOWORLD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HG HERE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PYTHON LABORATORY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UNIT 3</w:t>
      </w:r>
    </w:p>
    <w:p w14:paraId="2E0D2D3C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#Read line by line</w:t>
      </w:r>
    </w:p>
    <w:p w14:paraId="4A8D2A3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file_path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VerbatimStringTok"/>
          <w:rFonts w:ascii="Times New Roman" w:hAnsi="Times New Roman" w:cs="Times New Roman"/>
        </w:rPr>
        <w:t>r"/content/HELLO WORLD.txt"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"=== Example 1: Read Line by Line ==="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 xml:space="preserve">(file_path, </w:t>
      </w:r>
      <w:r w:rsidRPr="004A3A58">
        <w:rPr>
          <w:rStyle w:val="StringTok"/>
          <w:rFonts w:ascii="Times New Roman" w:hAnsi="Times New Roman" w:cs="Times New Roman"/>
        </w:rPr>
        <w:t>'r'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</w:t>
      </w:r>
      <w:r w:rsidRPr="004A3A58">
        <w:rPr>
          <w:rStyle w:val="ControlFlowTok"/>
          <w:rFonts w:ascii="Times New Roman" w:hAnsi="Times New Roman" w:cs="Times New Roman"/>
        </w:rPr>
        <w:t>for</w:t>
      </w:r>
      <w:r w:rsidRPr="004A3A58">
        <w:rPr>
          <w:rStyle w:val="NormalTok"/>
          <w:rFonts w:ascii="Times New Roman" w:hAnsi="Times New Roman" w:cs="Times New Roman"/>
        </w:rPr>
        <w:t xml:space="preserve"> line </w:t>
      </w:r>
      <w:r w:rsidRPr="004A3A58">
        <w:rPr>
          <w:rStyle w:val="KeywordTok"/>
          <w:rFonts w:ascii="Times New Roman" w:hAnsi="Times New Roman" w:cs="Times New Roman"/>
        </w:rPr>
        <w:t>in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"line from file"</w:t>
      </w:r>
      <w:r w:rsidRPr="004A3A58">
        <w:rPr>
          <w:rStyle w:val="NormalTok"/>
          <w:rFonts w:ascii="Times New Roman" w:hAnsi="Times New Roman" w:cs="Times New Roman"/>
        </w:rPr>
        <w:t>, line)</w:t>
      </w:r>
    </w:p>
    <w:p w14:paraId="24987A03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=== Example 1: Read Line by Line ===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line from file HELLOWORLD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line from file HG HERE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line from file PYTHON LABORATORY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line from file UNIT 3</w:t>
      </w:r>
    </w:p>
    <w:p w14:paraId="088D8143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#Result 1st 10 characters</w:t>
      </w:r>
    </w:p>
    <w:p w14:paraId="37A49559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file_path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VerbatimStringTok"/>
          <w:rFonts w:ascii="Times New Roman" w:hAnsi="Times New Roman" w:cs="Times New Roman"/>
        </w:rPr>
        <w:t>r"/content/HELLO WORLD.txt"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=== Read Specific Parts ==="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 xml:space="preserve">(file_path, </w:t>
      </w:r>
      <w:r w:rsidRPr="004A3A58">
        <w:rPr>
          <w:rStyle w:val="StringTok"/>
          <w:rFonts w:ascii="Times New Roman" w:hAnsi="Times New Roman" w:cs="Times New Roman"/>
        </w:rPr>
        <w:t>'r'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first_10_chars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.read(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"First 10 characters:"</w:t>
      </w:r>
      <w:r w:rsidRPr="004A3A58">
        <w:rPr>
          <w:rStyle w:val="NormalTok"/>
          <w:rFonts w:ascii="Times New Roman" w:hAnsi="Times New Roman" w:cs="Times New Roman"/>
        </w:rPr>
        <w:t>, first_10_chars)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first_line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.readline()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"line from file"</w:t>
      </w:r>
      <w:r w:rsidRPr="004A3A58">
        <w:rPr>
          <w:rStyle w:val="NormalTok"/>
          <w:rFonts w:ascii="Times New Roman" w:hAnsi="Times New Roman" w:cs="Times New Roman"/>
        </w:rPr>
        <w:t>, first_line)</w:t>
      </w:r>
    </w:p>
    <w:p w14:paraId="40023F0A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=== Read Specific Parts ===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First 10 characters: HELLOWORLD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 xml:space="preserve">line from file </w:t>
      </w:r>
      <w:r w:rsidRPr="004A3A58">
        <w:rPr>
          <w:rFonts w:ascii="Times New Roman" w:hAnsi="Times New Roman" w:cs="Times New Roman"/>
        </w:rPr>
        <w:br/>
      </w:r>
    </w:p>
    <w:p w14:paraId="313935F4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#Exp 13</w:t>
      </w:r>
    </w:p>
    <w:p w14:paraId="7AD7AAE1" w14:textId="77777777" w:rsidR="009E54DD" w:rsidRPr="004A3A58" w:rsidRDefault="009E54DD" w:rsidP="009E54DD">
      <w:pPr>
        <w:pStyle w:val="BodyText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#Adding new line</w:t>
      </w:r>
    </w:p>
    <w:p w14:paraId="3EC36064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file_path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VerbatimStringTok"/>
          <w:rFonts w:ascii="Times New Roman" w:hAnsi="Times New Roman" w:cs="Times New Roman"/>
        </w:rPr>
        <w:t>r"/content/HELLO WORLD.txt"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 xml:space="preserve">(file_path, </w:t>
      </w:r>
      <w:r w:rsidRPr="004A3A58">
        <w:rPr>
          <w:rStyle w:val="StringTok"/>
          <w:rFonts w:ascii="Times New Roman" w:hAnsi="Times New Roman" w:cs="Times New Roman"/>
        </w:rPr>
        <w:t>'a'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lastRenderedPageBreak/>
        <w:t xml:space="preserve">    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.write(</w:t>
      </w:r>
      <w:r w:rsidRPr="004A3A58">
        <w:rPr>
          <w:rStyle w:val="StringTok"/>
          <w:rFonts w:ascii="Times New Roman" w:hAnsi="Times New Roman" w:cs="Times New Roman"/>
        </w:rPr>
        <w:t>"This line is appended later.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"New line appended Successfully"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6855B078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New line appended Successfully</w:t>
      </w:r>
    </w:p>
    <w:p w14:paraId="3A5FEB1F" w14:textId="77777777" w:rsidR="009E54DD" w:rsidRPr="004A3A58" w:rsidRDefault="009E54DD" w:rsidP="009E54DD">
      <w:pPr>
        <w:pStyle w:val="FirstParagraph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#Adding multiple line</w:t>
      </w:r>
    </w:p>
    <w:p w14:paraId="0CCBE3F3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file_path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VerbatimStringTok"/>
          <w:rFonts w:ascii="Times New Roman" w:hAnsi="Times New Roman" w:cs="Times New Roman"/>
        </w:rPr>
        <w:t>r"/content/HELLO WORLD.txt"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lines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[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"Line 1:Python is great.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"Line 2:Python is easy.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StringTok"/>
          <w:rFonts w:ascii="Times New Roman" w:hAnsi="Times New Roman" w:cs="Times New Roman"/>
        </w:rPr>
        <w:t>"Line 3:Python is powerful.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 xml:space="preserve">(file_path, </w:t>
      </w:r>
      <w:r w:rsidRPr="004A3A58">
        <w:rPr>
          <w:rStyle w:val="StringTok"/>
          <w:rFonts w:ascii="Times New Roman" w:hAnsi="Times New Roman" w:cs="Times New Roman"/>
        </w:rPr>
        <w:t>'a'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file</w:t>
      </w:r>
      <w:r w:rsidRPr="004A3A58">
        <w:rPr>
          <w:rStyle w:val="NormalTok"/>
          <w:rFonts w:ascii="Times New Roman" w:hAnsi="Times New Roman" w:cs="Times New Roman"/>
        </w:rPr>
        <w:t>.writelines(lines)</w:t>
      </w:r>
      <w:r w:rsidRPr="004A3A58">
        <w:rPr>
          <w:rFonts w:ascii="Times New Roman" w:hAnsi="Times New Roman" w:cs="Times New Roman"/>
        </w:rPr>
        <w:br/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"New lines appended successfully!"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04F49309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New lines appended successfully!</w:t>
      </w:r>
    </w:p>
    <w:p w14:paraId="35B964C3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Oct 6 2025</w:t>
      </w:r>
    </w:p>
    <w:p w14:paraId="245B51ED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#Exp 14</w:t>
      </w:r>
    </w:p>
    <w:p w14:paraId="5E62B6B4" w14:textId="77777777" w:rsidR="009E54DD" w:rsidRPr="004A3A58" w:rsidRDefault="009E54DD" w:rsidP="009E54DD">
      <w:pPr>
        <w:pStyle w:val="BodyText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File tell</w:t>
      </w:r>
    </w:p>
    <w:p w14:paraId="0C080DC8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"/content/HELLO WORLD.txt"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StringTok"/>
          <w:rFonts w:ascii="Times New Roman" w:hAnsi="Times New Roman" w:cs="Times New Roman"/>
        </w:rPr>
        <w:t>"r"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f: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(f.tell())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data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f.read(</w:t>
      </w:r>
      <w:r w:rsidRPr="004A3A58">
        <w:rPr>
          <w:rStyle w:val="DecValTok"/>
          <w:rFonts w:ascii="Times New Roman" w:hAnsi="Times New Roman" w:cs="Times New Roman"/>
        </w:rPr>
        <w:t>6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(data)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(f.tell())</w:t>
      </w:r>
    </w:p>
    <w:p w14:paraId="2C0564D5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HELLOW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6</w:t>
      </w:r>
    </w:p>
    <w:p w14:paraId="65FA1B8A" w14:textId="77777777" w:rsidR="009E54DD" w:rsidRPr="004A3A58" w:rsidRDefault="009E54DD" w:rsidP="009E54DD">
      <w:pPr>
        <w:pStyle w:val="FirstParagraph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Seek</w:t>
      </w:r>
    </w:p>
    <w:p w14:paraId="46FF6702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"/content/HELLO WORLD.txt"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StringTok"/>
          <w:rFonts w:ascii="Times New Roman" w:hAnsi="Times New Roman" w:cs="Times New Roman"/>
        </w:rPr>
        <w:t>"r"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f: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(f.tell())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data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f.read(</w:t>
      </w:r>
      <w:r w:rsidRPr="004A3A58">
        <w:rPr>
          <w:rStyle w:val="DecValTok"/>
          <w:rFonts w:ascii="Times New Roman" w:hAnsi="Times New Roman" w:cs="Times New Roman"/>
        </w:rPr>
        <w:t>6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(data)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f.seek(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4F1F8474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HELLOW</w:t>
      </w:r>
    </w:p>
    <w:p w14:paraId="07292FFC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#Exp 15</w:t>
      </w:r>
    </w:p>
    <w:p w14:paraId="522281DB" w14:textId="77777777" w:rsidR="009E54DD" w:rsidRPr="004A3A58" w:rsidRDefault="009E54DD" w:rsidP="009E54DD">
      <w:pPr>
        <w:pStyle w:val="BodyText"/>
        <w:spacing w:after="0"/>
        <w:rPr>
          <w:rStyle w:val="Normal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Readable &amp; Writable</w:t>
      </w:r>
    </w:p>
    <w:p w14:paraId="10DC87F4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NormalTok"/>
          <w:rFonts w:ascii="Times New Roman" w:hAnsi="Times New Roman" w:cs="Times New Roman"/>
        </w:rPr>
        <w:t xml:space="preserve">f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"/content/HELLO WORLD.txt"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StringTok"/>
          <w:rFonts w:ascii="Times New Roman" w:hAnsi="Times New Roman" w:cs="Times New Roman"/>
        </w:rPr>
        <w:t>"r"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(f.readable())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(f.writable())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(f.seekable())</w:t>
      </w:r>
    </w:p>
    <w:p w14:paraId="77584380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True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False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True</w:t>
      </w:r>
    </w:p>
    <w:p w14:paraId="1022779E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lastRenderedPageBreak/>
        <w:t>#Exp 16</w:t>
      </w:r>
    </w:p>
    <w:p w14:paraId="1553B474" w14:textId="77777777" w:rsidR="009E54DD" w:rsidRPr="004A3A58" w:rsidRDefault="009E54DD" w:rsidP="009E54DD">
      <w:pPr>
        <w:pStyle w:val="BodyText"/>
        <w:spacing w:after="0"/>
        <w:rPr>
          <w:rStyle w:val="Impor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Renamed &amp; deleted</w:t>
      </w:r>
    </w:p>
    <w:p w14:paraId="473E87A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os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with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"/content/HELLO WORLD.txt"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StringTok"/>
          <w:rFonts w:ascii="Times New Roman" w:hAnsi="Times New Roman" w:cs="Times New Roman"/>
        </w:rPr>
        <w:t>"w"</w:t>
      </w:r>
      <w:r w:rsidRPr="004A3A58">
        <w:rPr>
          <w:rStyle w:val="NormalTok"/>
          <w:rFonts w:ascii="Times New Roman" w:hAnsi="Times New Roman" w:cs="Times New Roman"/>
        </w:rPr>
        <w:t xml:space="preserve">) </w:t>
      </w:r>
      <w:r w:rsidRPr="004A3A58">
        <w:rPr>
          <w:rStyle w:val="ImportTok"/>
          <w:rFonts w:ascii="Times New Roman" w:hAnsi="Times New Roman" w:cs="Times New Roman"/>
        </w:rPr>
        <w:t>as</w:t>
      </w:r>
      <w:r w:rsidRPr="004A3A58">
        <w:rPr>
          <w:rStyle w:val="NormalTok"/>
          <w:rFonts w:ascii="Times New Roman" w:hAnsi="Times New Roman" w:cs="Times New Roman"/>
        </w:rPr>
        <w:t xml:space="preserve"> f: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f.write(</w:t>
      </w:r>
      <w:r w:rsidRPr="004A3A58">
        <w:rPr>
          <w:rStyle w:val="StringTok"/>
          <w:rFonts w:ascii="Times New Roman" w:hAnsi="Times New Roman" w:cs="Times New Roman"/>
        </w:rPr>
        <w:t>"Hello World"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os.rename(</w:t>
      </w:r>
      <w:r w:rsidRPr="004A3A58">
        <w:rPr>
          <w:rStyle w:val="StringTok"/>
          <w:rFonts w:ascii="Times New Roman" w:hAnsi="Times New Roman" w:cs="Times New Roman"/>
        </w:rPr>
        <w:t>"/content/HELLO WORLD.txt"</w:t>
      </w:r>
      <w:r w:rsidRPr="004A3A58">
        <w:rPr>
          <w:rStyle w:val="NormalTok"/>
          <w:rFonts w:ascii="Times New Roman" w:hAnsi="Times New Roman" w:cs="Times New Roman"/>
        </w:rPr>
        <w:t xml:space="preserve">, </w:t>
      </w:r>
      <w:r w:rsidRPr="004A3A58">
        <w:rPr>
          <w:rStyle w:val="StringTok"/>
          <w:rFonts w:ascii="Times New Roman" w:hAnsi="Times New Roman" w:cs="Times New Roman"/>
        </w:rPr>
        <w:t>"/content/new_BOSS.txt"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"File renamed successfully!"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os.remove(</w:t>
      </w:r>
      <w:r w:rsidRPr="004A3A58">
        <w:rPr>
          <w:rStyle w:val="StringTok"/>
          <w:rFonts w:ascii="Times New Roman" w:hAnsi="Times New Roman" w:cs="Times New Roman"/>
        </w:rPr>
        <w:t>"/content/new_BOSS.txt"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"File deleted successfully!"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44E5FBE3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File renamed successfully!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File deleted successfully!</w:t>
      </w:r>
    </w:p>
    <w:p w14:paraId="45FD097C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#Exp 17</w:t>
      </w:r>
    </w:p>
    <w:p w14:paraId="1761A19B" w14:textId="77777777" w:rsidR="009E54DD" w:rsidRPr="004A3A58" w:rsidRDefault="009E54DD" w:rsidP="009E54DD">
      <w:pPr>
        <w:pStyle w:val="BodyText"/>
        <w:spacing w:after="0"/>
        <w:rPr>
          <w:rStyle w:val="Import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Rename &amp; deleted folder</w:t>
      </w:r>
    </w:p>
    <w:p w14:paraId="17817CB2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ImportTok"/>
          <w:rFonts w:ascii="Times New Roman" w:hAnsi="Times New Roman" w:cs="Times New Roman"/>
        </w:rPr>
        <w:t>import</w:t>
      </w:r>
      <w:r w:rsidRPr="004A3A58">
        <w:rPr>
          <w:rStyle w:val="NormalTok"/>
          <w:rFonts w:ascii="Times New Roman" w:hAnsi="Times New Roman" w:cs="Times New Roman"/>
        </w:rPr>
        <w:t xml:space="preserve"> os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os.mkdir(</w:t>
      </w:r>
      <w:r w:rsidRPr="004A3A58">
        <w:rPr>
          <w:rStyle w:val="StringTok"/>
          <w:rFonts w:ascii="Times New Roman" w:hAnsi="Times New Roman" w:cs="Times New Roman"/>
        </w:rPr>
        <w:t>"/content/new_folder"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"Folder created successfully!"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(os.listdir(</w:t>
      </w:r>
      <w:r w:rsidRPr="004A3A58">
        <w:rPr>
          <w:rStyle w:val="StringTok"/>
          <w:rFonts w:ascii="Times New Roman" w:hAnsi="Times New Roman" w:cs="Times New Roman"/>
        </w:rPr>
        <w:t>"."</w:t>
      </w:r>
      <w:r w:rsidRPr="004A3A58">
        <w:rPr>
          <w:rStyle w:val="NormalTok"/>
          <w:rFonts w:ascii="Times New Roman" w:hAnsi="Times New Roman" w:cs="Times New Roman"/>
        </w:rPr>
        <w:t>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>os.rmdir(</w:t>
      </w:r>
      <w:r w:rsidRPr="004A3A58">
        <w:rPr>
          <w:rStyle w:val="StringTok"/>
          <w:rFonts w:ascii="Times New Roman" w:hAnsi="Times New Roman" w:cs="Times New Roman"/>
        </w:rPr>
        <w:t>"/content/new_folder"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"Folder deleted successfully!"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5D9973C8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Folder created successfully!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['.config', 'new_folder', 'sample_data']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Folder deleted successfully!</w:t>
      </w:r>
    </w:p>
    <w:p w14:paraId="62FBA58F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B39FC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C6CFD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DE3E0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BEA88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13B4C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BCAEEC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F652E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98090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5C8AF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0E080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1832B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1B50E" w14:textId="77777777" w:rsidR="009E54DD" w:rsidRDefault="009E54DD" w:rsidP="009E54DD">
      <w:pPr>
        <w:pStyle w:val="Fir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BA8E8" w14:textId="77777777" w:rsidR="009E54DD" w:rsidRPr="004D6EA9" w:rsidRDefault="009E54DD" w:rsidP="009E54DD">
      <w:pPr>
        <w:pStyle w:val="FirstParagraph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6EA9">
        <w:rPr>
          <w:rFonts w:ascii="Times New Roman" w:hAnsi="Times New Roman" w:cs="Times New Roman"/>
          <w:b/>
          <w:bCs/>
          <w:sz w:val="32"/>
          <w:szCs w:val="32"/>
        </w:rPr>
        <w:lastRenderedPageBreak/>
        <w:t>UNIT 4</w:t>
      </w:r>
    </w:p>
    <w:p w14:paraId="3E3BCFC8" w14:textId="77777777" w:rsidR="009E54DD" w:rsidRPr="004A3A58" w:rsidRDefault="009E54DD" w:rsidP="009E54DD">
      <w:pPr>
        <w:pStyle w:val="BodyText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#Types of Exception errors:</w:t>
      </w:r>
    </w:p>
    <w:p w14:paraId="179EFD1B" w14:textId="77777777" w:rsidR="009E54DD" w:rsidRPr="004A3A58" w:rsidRDefault="009E54DD" w:rsidP="009E54DD">
      <w:pPr>
        <w:pStyle w:val="BodyText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EXP-18 Zero division error</w:t>
      </w:r>
    </w:p>
    <w:p w14:paraId="4960B94B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DecValTok"/>
          <w:rFonts w:ascii="Times New Roman" w:hAnsi="Times New Roman" w:cs="Times New Roman"/>
        </w:rPr>
        <w:t>10</w:t>
      </w:r>
      <w:r w:rsidRPr="004A3A58">
        <w:rPr>
          <w:rStyle w:val="OperatorTok"/>
          <w:rFonts w:ascii="Times New Roman" w:hAnsi="Times New Roman" w:cs="Times New Roman"/>
        </w:rPr>
        <w:t>/</w:t>
      </w:r>
      <w:r w:rsidRPr="004A3A58">
        <w:rPr>
          <w:rStyle w:val="DecValTok"/>
          <w:rFonts w:ascii="Times New Roman" w:hAnsi="Times New Roman" w:cs="Times New Roman"/>
        </w:rPr>
        <w:t>0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ZeroDivisionError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"X ZeroDivisionError: You cannot divide zero.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1EB14CD6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X ZeroDivisionError: You cannot divide zero.</w:t>
      </w:r>
      <w:r w:rsidRPr="004A3A58">
        <w:rPr>
          <w:rFonts w:ascii="Times New Roman" w:hAnsi="Times New Roman" w:cs="Times New Roman"/>
        </w:rPr>
        <w:br/>
      </w:r>
    </w:p>
    <w:p w14:paraId="12DD7860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EXP-19</w:t>
      </w:r>
    </w:p>
    <w:p w14:paraId="555FAB0E" w14:textId="77777777" w:rsidR="009E54DD" w:rsidRPr="004A3A58" w:rsidRDefault="009E54DD" w:rsidP="009E54DD">
      <w:pPr>
        <w:pStyle w:val="BodyText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ValueError</w:t>
      </w:r>
    </w:p>
    <w:p w14:paraId="52320A0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num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BuiltInTok"/>
          <w:rFonts w:ascii="Times New Roman" w:hAnsi="Times New Roman" w:cs="Times New Roman"/>
        </w:rPr>
        <w:t>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"abc"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ValueError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"X ValueError: Cannot convert string to integer.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64B8B059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X ValueError: Cannot convert string to integer.</w:t>
      </w:r>
      <w:r w:rsidRPr="004A3A58">
        <w:rPr>
          <w:rFonts w:ascii="Times New Roman" w:hAnsi="Times New Roman" w:cs="Times New Roman"/>
        </w:rPr>
        <w:br/>
      </w:r>
    </w:p>
    <w:p w14:paraId="1C522A70" w14:textId="77777777" w:rsidR="009E54DD" w:rsidRPr="004A3A58" w:rsidRDefault="009E54DD" w:rsidP="009E54DD">
      <w:pPr>
        <w:pStyle w:val="FirstParagraph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TypeError</w:t>
      </w:r>
    </w:p>
    <w:p w14:paraId="1732D7F1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result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StringTok"/>
          <w:rFonts w:ascii="Times New Roman" w:hAnsi="Times New Roman" w:cs="Times New Roman"/>
        </w:rPr>
        <w:t>"2"</w:t>
      </w:r>
      <w:r w:rsidRPr="004A3A58">
        <w:rPr>
          <w:rStyle w:val="OperatorTok"/>
          <w:rFonts w:ascii="Times New Roman" w:hAnsi="Times New Roman" w:cs="Times New Roman"/>
        </w:rPr>
        <w:t>+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TypeError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"X TypeError:You tried to add string and integer.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1492F672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X TypeError:You tried to add string and integer.</w:t>
      </w:r>
      <w:r w:rsidRPr="004A3A58">
        <w:rPr>
          <w:rFonts w:ascii="Times New Roman" w:hAnsi="Times New Roman" w:cs="Times New Roman"/>
        </w:rPr>
        <w:br/>
      </w:r>
    </w:p>
    <w:p w14:paraId="6505283D" w14:textId="77777777" w:rsidR="009E54DD" w:rsidRPr="004A3A58" w:rsidRDefault="009E54DD" w:rsidP="009E54DD">
      <w:pPr>
        <w:pStyle w:val="FirstParagraph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IndexError</w:t>
      </w:r>
    </w:p>
    <w:p w14:paraId="11E5882D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list1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[</w:t>
      </w:r>
      <w:r w:rsidRPr="004A3A58">
        <w:rPr>
          <w:rStyle w:val="DecValTok"/>
          <w:rFonts w:ascii="Times New Roman" w:hAnsi="Times New Roman" w:cs="Times New Roman"/>
        </w:rPr>
        <w:t>1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2</w:t>
      </w:r>
      <w:r w:rsidRPr="004A3A58">
        <w:rPr>
          <w:rStyle w:val="NormalTok"/>
          <w:rFonts w:ascii="Times New Roman" w:hAnsi="Times New Roman" w:cs="Times New Roman"/>
        </w:rPr>
        <w:t>,</w:t>
      </w:r>
      <w:r w:rsidRPr="004A3A58">
        <w:rPr>
          <w:rStyle w:val="DecValTok"/>
          <w:rFonts w:ascii="Times New Roman" w:hAnsi="Times New Roman" w:cs="Times New Roman"/>
        </w:rPr>
        <w:t>3</w:t>
      </w:r>
      <w:r w:rsidRPr="004A3A58">
        <w:rPr>
          <w:rStyle w:val="NormalTok"/>
          <w:rFonts w:ascii="Times New Roman" w:hAnsi="Times New Roman" w:cs="Times New Roman"/>
        </w:rPr>
        <w:t>]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(list1[</w:t>
      </w:r>
      <w:r w:rsidRPr="004A3A58">
        <w:rPr>
          <w:rStyle w:val="DecValTok"/>
          <w:rFonts w:ascii="Times New Roman" w:hAnsi="Times New Roman" w:cs="Times New Roman"/>
        </w:rPr>
        <w:t>5</w:t>
      </w:r>
      <w:r w:rsidRPr="004A3A58">
        <w:rPr>
          <w:rStyle w:val="NormalTok"/>
          <w:rFonts w:ascii="Times New Roman" w:hAnsi="Times New Roman" w:cs="Times New Roman"/>
        </w:rPr>
        <w:t>])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IndexError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"X IndexError: List index out of range.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2DA5DBEC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X IndexError: List index out of range.</w:t>
      </w:r>
      <w:r w:rsidRPr="004A3A58">
        <w:rPr>
          <w:rFonts w:ascii="Times New Roman" w:hAnsi="Times New Roman" w:cs="Times New Roman"/>
        </w:rPr>
        <w:br/>
      </w:r>
    </w:p>
    <w:p w14:paraId="4EF2C1B4" w14:textId="77777777" w:rsidR="009E54DD" w:rsidRPr="004A3A58" w:rsidRDefault="009E54DD" w:rsidP="009E54DD">
      <w:pPr>
        <w:pStyle w:val="FirstParagraph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Keyerror</w:t>
      </w:r>
    </w:p>
    <w:p w14:paraId="51FDEF7B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my_dict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>{</w:t>
      </w:r>
      <w:r w:rsidRPr="004A3A58">
        <w:rPr>
          <w:rStyle w:val="StringTok"/>
          <w:rFonts w:ascii="Times New Roman" w:hAnsi="Times New Roman" w:cs="Times New Roman"/>
        </w:rPr>
        <w:t>"name"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Style w:val="StringTok"/>
          <w:rFonts w:ascii="Times New Roman" w:hAnsi="Times New Roman" w:cs="Times New Roman"/>
        </w:rPr>
        <w:t>'HG'</w:t>
      </w:r>
      <w:r w:rsidRPr="004A3A58">
        <w:rPr>
          <w:rStyle w:val="NormalTok"/>
          <w:rFonts w:ascii="Times New Roman" w:hAnsi="Times New Roman" w:cs="Times New Roman"/>
        </w:rPr>
        <w:t>}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(my_dict[</w:t>
      </w:r>
      <w:r w:rsidRPr="004A3A58">
        <w:rPr>
          <w:rStyle w:val="StringTok"/>
          <w:rFonts w:ascii="Times New Roman" w:hAnsi="Times New Roman" w:cs="Times New Roman"/>
        </w:rPr>
        <w:t>'age'</w:t>
      </w:r>
      <w:r w:rsidRPr="004A3A58">
        <w:rPr>
          <w:rStyle w:val="NormalTok"/>
          <w:rFonts w:ascii="Times New Roman" w:hAnsi="Times New Roman" w:cs="Times New Roman"/>
        </w:rPr>
        <w:t>])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KeyError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"X KeyError: Dictionary key not found.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15D91A67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X KeyError: Dictionary key not found.</w:t>
      </w:r>
      <w:r w:rsidRPr="004A3A58">
        <w:rPr>
          <w:rFonts w:ascii="Times New Roman" w:hAnsi="Times New Roman" w:cs="Times New Roman"/>
        </w:rPr>
        <w:br/>
      </w:r>
    </w:p>
    <w:p w14:paraId="44D6974B" w14:textId="77777777" w:rsidR="009E54DD" w:rsidRPr="004A3A58" w:rsidRDefault="009E54DD" w:rsidP="009E54DD">
      <w:pPr>
        <w:pStyle w:val="FirstParagraph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FileNotFound Error</w:t>
      </w:r>
    </w:p>
    <w:p w14:paraId="7776E2B9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open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"missing.txt"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lastRenderedPageBreak/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FileNotFoundError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"X FileNotFoundError: The file does not exist.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26E4C22D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X FileNotFoundError: The file does not exist.</w:t>
      </w:r>
      <w:r w:rsidRPr="004A3A58">
        <w:rPr>
          <w:rFonts w:ascii="Times New Roman" w:hAnsi="Times New Roman" w:cs="Times New Roman"/>
        </w:rPr>
        <w:br/>
      </w:r>
    </w:p>
    <w:p w14:paraId="30FA12A3" w14:textId="77777777" w:rsidR="009E54DD" w:rsidRPr="004A3A58" w:rsidRDefault="009E54DD" w:rsidP="009E54DD">
      <w:pPr>
        <w:pStyle w:val="FirstParagraph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NameError</w:t>
      </w:r>
    </w:p>
    <w:p w14:paraId="04A9CC56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(undefined_variable)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NameError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"X NameError : Variable is not defined.</w:t>
      </w:r>
      <w:r w:rsidRPr="004A3A58">
        <w:rPr>
          <w:rStyle w:val="CharTok"/>
          <w:rFonts w:ascii="Times New Roman" w:hAnsi="Times New Roman" w:cs="Times New Roman"/>
        </w:rPr>
        <w:t>\n</w:t>
      </w:r>
      <w:r w:rsidRPr="004A3A58">
        <w:rPr>
          <w:rStyle w:val="StringTok"/>
          <w:rFonts w:ascii="Times New Roman" w:hAnsi="Times New Roman" w:cs="Times New Roman"/>
        </w:rPr>
        <w:t>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0110BFE9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X NameError : Variable is not defined.</w:t>
      </w:r>
      <w:r w:rsidRPr="004A3A58">
        <w:rPr>
          <w:rFonts w:ascii="Times New Roman" w:hAnsi="Times New Roman" w:cs="Times New Roman"/>
        </w:rPr>
        <w:br/>
      </w:r>
    </w:p>
    <w:p w14:paraId="7A9EF7C0" w14:textId="77777777" w:rsidR="009E54DD" w:rsidRPr="004A3A58" w:rsidRDefault="009E54DD" w:rsidP="009E54DD">
      <w:pPr>
        <w:pStyle w:val="FirstParagraph"/>
        <w:spacing w:after="0"/>
        <w:rPr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EXP-20</w:t>
      </w:r>
    </w:p>
    <w:p w14:paraId="3F93841A" w14:textId="77777777" w:rsidR="009E54DD" w:rsidRPr="004A3A58" w:rsidRDefault="009E54DD" w:rsidP="009E54DD">
      <w:pPr>
        <w:pStyle w:val="BodyText"/>
        <w:spacing w:after="0"/>
        <w:rPr>
          <w:rStyle w:val="ControlFlowTok"/>
          <w:rFonts w:ascii="Times New Roman" w:hAnsi="Times New Roman" w:cs="Times New Roman"/>
        </w:rPr>
      </w:pPr>
      <w:r w:rsidRPr="004A3A58">
        <w:rPr>
          <w:rFonts w:ascii="Times New Roman" w:hAnsi="Times New Roman" w:cs="Times New Roman"/>
        </w:rPr>
        <w:t>Exception Handling</w:t>
      </w:r>
    </w:p>
    <w:p w14:paraId="193FA87F" w14:textId="77777777" w:rsidR="009E54DD" w:rsidRPr="004A3A58" w:rsidRDefault="009E54DD" w:rsidP="009E54DD">
      <w:pPr>
        <w:pStyle w:val="SourceCode"/>
        <w:spacing w:after="0"/>
        <w:rPr>
          <w:rStyle w:val="VerbatimChar"/>
          <w:rFonts w:ascii="Times New Roman" w:hAnsi="Times New Roman" w:cs="Times New Roman"/>
        </w:rPr>
      </w:pPr>
      <w:r w:rsidRPr="004A3A58">
        <w:rPr>
          <w:rStyle w:val="ControlFlowTok"/>
          <w:rFonts w:ascii="Times New Roman" w:hAnsi="Times New Roman" w:cs="Times New Roman"/>
        </w:rPr>
        <w:t>try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num1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BuiltInTok"/>
          <w:rFonts w:ascii="Times New Roman" w:hAnsi="Times New Roman" w:cs="Times New Roman"/>
        </w:rPr>
        <w:t>input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"Enter a number: "</w:t>
      </w:r>
      <w:r w:rsidRPr="004A3A58">
        <w:rPr>
          <w:rStyle w:val="NormalTok"/>
          <w:rFonts w:ascii="Times New Roman" w:hAnsi="Times New Roman" w:cs="Times New Roman"/>
        </w:rPr>
        <w:t>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num2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BuiltInTok"/>
          <w:rFonts w:ascii="Times New Roman" w:hAnsi="Times New Roman" w:cs="Times New Roman"/>
        </w:rPr>
        <w:t>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BuiltInTok"/>
          <w:rFonts w:ascii="Times New Roman" w:hAnsi="Times New Roman" w:cs="Times New Roman"/>
        </w:rPr>
        <w:t>input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"Enter another number: "</w:t>
      </w:r>
      <w:r w:rsidRPr="004A3A58">
        <w:rPr>
          <w:rStyle w:val="NormalTok"/>
          <w:rFonts w:ascii="Times New Roman" w:hAnsi="Times New Roman" w:cs="Times New Roman"/>
        </w:rPr>
        <w:t>))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result </w:t>
      </w:r>
      <w:r w:rsidRPr="004A3A58">
        <w:rPr>
          <w:rStyle w:val="OperatorTok"/>
          <w:rFonts w:ascii="Times New Roman" w:hAnsi="Times New Roman" w:cs="Times New Roman"/>
        </w:rPr>
        <w:t>=</w:t>
      </w:r>
      <w:r w:rsidRPr="004A3A58">
        <w:rPr>
          <w:rStyle w:val="NormalTok"/>
          <w:rFonts w:ascii="Times New Roman" w:hAnsi="Times New Roman" w:cs="Times New Roman"/>
        </w:rPr>
        <w:t xml:space="preserve"> num1 </w:t>
      </w:r>
      <w:r w:rsidRPr="004A3A58">
        <w:rPr>
          <w:rStyle w:val="OperatorTok"/>
          <w:rFonts w:ascii="Times New Roman" w:hAnsi="Times New Roman" w:cs="Times New Roman"/>
        </w:rPr>
        <w:t>/</w:t>
      </w:r>
      <w:r w:rsidRPr="004A3A58">
        <w:rPr>
          <w:rStyle w:val="NormalTok"/>
          <w:rFonts w:ascii="Times New Roman" w:hAnsi="Times New Roman" w:cs="Times New Roman"/>
        </w:rPr>
        <w:t xml:space="preserve"> num2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ZeroDivisionError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"error: you cannot divide by zero"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except</w:t>
      </w:r>
      <w:r w:rsidRPr="004A3A58">
        <w:rPr>
          <w:rStyle w:val="NormalTok"/>
          <w:rFonts w:ascii="Times New Roman" w:hAnsi="Times New Roman" w:cs="Times New Roman"/>
        </w:rPr>
        <w:t xml:space="preserve"> </w:t>
      </w:r>
      <w:r w:rsidRPr="004A3A58">
        <w:rPr>
          <w:rStyle w:val="PreprocessorTok"/>
          <w:rFonts w:ascii="Times New Roman" w:hAnsi="Times New Roman" w:cs="Times New Roman"/>
        </w:rPr>
        <w:t>ValueError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"error: please enter number only"</w:t>
      </w:r>
      <w:r w:rsidRPr="004A3A58">
        <w:rPr>
          <w:rStyle w:val="NormalTok"/>
          <w:rFonts w:ascii="Times New Roman" w:hAnsi="Times New Roman" w:cs="Times New Roman"/>
        </w:rPr>
        <w:t>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else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"result:"</w:t>
      </w:r>
      <w:r w:rsidRPr="004A3A58">
        <w:rPr>
          <w:rStyle w:val="NormalTok"/>
          <w:rFonts w:ascii="Times New Roman" w:hAnsi="Times New Roman" w:cs="Times New Roman"/>
        </w:rPr>
        <w:t>,result)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ControlFlowTok"/>
          <w:rFonts w:ascii="Times New Roman" w:hAnsi="Times New Roman" w:cs="Times New Roman"/>
        </w:rPr>
        <w:t>finally</w:t>
      </w:r>
      <w:r w:rsidRPr="004A3A58">
        <w:rPr>
          <w:rStyle w:val="NormalTok"/>
          <w:rFonts w:ascii="Times New Roman" w:hAnsi="Times New Roman" w:cs="Times New Roman"/>
        </w:rPr>
        <w:t>: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NormalTok"/>
          <w:rFonts w:ascii="Times New Roman" w:hAnsi="Times New Roman" w:cs="Times New Roman"/>
        </w:rPr>
        <w:t xml:space="preserve">    </w:t>
      </w:r>
      <w:r w:rsidRPr="004A3A58">
        <w:rPr>
          <w:rStyle w:val="BuiltInTok"/>
          <w:rFonts w:ascii="Times New Roman" w:hAnsi="Times New Roman" w:cs="Times New Roman"/>
        </w:rPr>
        <w:t>print</w:t>
      </w:r>
      <w:r w:rsidRPr="004A3A58">
        <w:rPr>
          <w:rStyle w:val="NormalTok"/>
          <w:rFonts w:ascii="Times New Roman" w:hAnsi="Times New Roman" w:cs="Times New Roman"/>
        </w:rPr>
        <w:t>(</w:t>
      </w:r>
      <w:r w:rsidRPr="004A3A58">
        <w:rPr>
          <w:rStyle w:val="StringTok"/>
          <w:rFonts w:ascii="Times New Roman" w:hAnsi="Times New Roman" w:cs="Times New Roman"/>
        </w:rPr>
        <w:t>"program execution completed"</w:t>
      </w:r>
      <w:r w:rsidRPr="004A3A58">
        <w:rPr>
          <w:rStyle w:val="NormalTok"/>
          <w:rFonts w:ascii="Times New Roman" w:hAnsi="Times New Roman" w:cs="Times New Roman"/>
        </w:rPr>
        <w:t>)</w:t>
      </w:r>
    </w:p>
    <w:p w14:paraId="3A2FDBD1" w14:textId="77777777" w:rsidR="009E54DD" w:rsidRPr="004A3A58" w:rsidRDefault="009E54DD" w:rsidP="009E54DD">
      <w:pPr>
        <w:pStyle w:val="SourceCode"/>
        <w:spacing w:after="0"/>
        <w:rPr>
          <w:rFonts w:ascii="Times New Roman" w:hAnsi="Times New Roman" w:cs="Times New Roman"/>
        </w:rPr>
      </w:pPr>
      <w:r w:rsidRPr="004A3A58">
        <w:rPr>
          <w:rStyle w:val="VerbatimChar"/>
          <w:rFonts w:ascii="Times New Roman" w:hAnsi="Times New Roman" w:cs="Times New Roman"/>
        </w:rPr>
        <w:t>Enter a number: 20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Enter another number: 2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result: 10.0</w:t>
      </w:r>
      <w:r w:rsidRPr="004A3A58">
        <w:rPr>
          <w:rFonts w:ascii="Times New Roman" w:hAnsi="Times New Roman" w:cs="Times New Roman"/>
        </w:rPr>
        <w:br/>
      </w:r>
      <w:r w:rsidRPr="004A3A58">
        <w:rPr>
          <w:rStyle w:val="VerbatimChar"/>
          <w:rFonts w:ascii="Times New Roman" w:hAnsi="Times New Roman" w:cs="Times New Roman"/>
        </w:rPr>
        <w:t>program execution completed</w:t>
      </w:r>
    </w:p>
    <w:p w14:paraId="7CD53FB1" w14:textId="77777777" w:rsidR="003E4E15" w:rsidRDefault="003E4E15"/>
    <w:sectPr w:rsidR="003E4E15" w:rsidSect="009E54DD">
      <w:pgSz w:w="12240" w:h="15840"/>
      <w:pgMar w:top="1440" w:right="1440" w:bottom="1440" w:left="1440" w:header="720" w:footer="720" w:gutter="0"/>
      <w:cols w:space="72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96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 w15:restartNumberingAfterBreak="0">
    <w:nsid w:val="00000002"/>
    <w:multiLevelType w:val="multilevel"/>
    <w:tmpl w:val="00000002"/>
    <w:name w:val="WWNum10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num w:numId="1" w16cid:durableId="515459523">
    <w:abstractNumId w:val="0"/>
  </w:num>
  <w:num w:numId="2" w16cid:durableId="1958026638">
    <w:abstractNumId w:val="1"/>
  </w:num>
  <w:num w:numId="3" w16cid:durableId="2032368027">
    <w:abstractNumId w:val="2"/>
  </w:num>
  <w:num w:numId="4" w16cid:durableId="159080033">
    <w:abstractNumId w:val="3"/>
  </w:num>
  <w:num w:numId="5" w16cid:durableId="1922637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DD"/>
    <w:rsid w:val="00200360"/>
    <w:rsid w:val="003E4E15"/>
    <w:rsid w:val="007915AD"/>
    <w:rsid w:val="008540CF"/>
    <w:rsid w:val="008C609B"/>
    <w:rsid w:val="009E54DD"/>
    <w:rsid w:val="00CB4EE4"/>
    <w:rsid w:val="00F250F5"/>
    <w:rsid w:val="00F4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4C9D"/>
  <w15:chartTrackingRefBased/>
  <w15:docId w15:val="{E82A0197-6F73-42E3-B489-F4D3C553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4DD"/>
    <w:pPr>
      <w:suppressAutoHyphens/>
      <w:spacing w:after="200" w:line="240" w:lineRule="auto"/>
    </w:pPr>
    <w:rPr>
      <w:rFonts w:ascii="Cambria" w:eastAsia="Cambria" w:hAnsi="Cambria" w:cs="font1296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E5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E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E5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E5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9E5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E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9E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9E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9E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9E54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9E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DD"/>
    <w:rPr>
      <w:b/>
      <w:bCs/>
      <w:smallCaps/>
      <w:color w:val="2F5496" w:themeColor="accent1" w:themeShade="BF"/>
      <w:spacing w:val="5"/>
    </w:rPr>
  </w:style>
  <w:style w:type="character" w:customStyle="1" w:styleId="BodyTextChar">
    <w:name w:val="Body Text Char"/>
    <w:basedOn w:val="DefaultParagraphFont"/>
    <w:rsid w:val="009E54DD"/>
  </w:style>
  <w:style w:type="character" w:customStyle="1" w:styleId="VerbatimChar">
    <w:name w:val="Verbatim Char"/>
    <w:rsid w:val="009E54DD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9E54DD"/>
  </w:style>
  <w:style w:type="character" w:customStyle="1" w:styleId="FootnoteCharacters">
    <w:name w:val="Footnote Characters"/>
    <w:rsid w:val="009E54DD"/>
    <w:rPr>
      <w:vertAlign w:val="superscript"/>
    </w:rPr>
  </w:style>
  <w:style w:type="character" w:styleId="FootnoteReference">
    <w:name w:val="footnote reference"/>
    <w:rsid w:val="009E54DD"/>
    <w:rPr>
      <w:vertAlign w:val="superscript"/>
    </w:rPr>
  </w:style>
  <w:style w:type="character" w:styleId="Hyperlink">
    <w:name w:val="Hyperlink"/>
    <w:rsid w:val="009E54DD"/>
    <w:rPr>
      <w:color w:val="4F81BD"/>
    </w:rPr>
  </w:style>
  <w:style w:type="character" w:customStyle="1" w:styleId="KeywordTok">
    <w:name w:val="KeywordTok"/>
    <w:rsid w:val="009E54DD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sid w:val="009E54DD"/>
    <w:rPr>
      <w:rFonts w:ascii="Consolas" w:hAnsi="Consolas"/>
      <w:color w:val="902000"/>
      <w:sz w:val="22"/>
    </w:rPr>
  </w:style>
  <w:style w:type="character" w:customStyle="1" w:styleId="DecValTok">
    <w:name w:val="DecValTok"/>
    <w:rsid w:val="009E54DD"/>
    <w:rPr>
      <w:rFonts w:ascii="Consolas" w:hAnsi="Consolas"/>
      <w:color w:val="40A070"/>
      <w:sz w:val="22"/>
    </w:rPr>
  </w:style>
  <w:style w:type="character" w:customStyle="1" w:styleId="BaseNTok">
    <w:name w:val="BaseNTok"/>
    <w:rsid w:val="009E54DD"/>
    <w:rPr>
      <w:rFonts w:ascii="Consolas" w:hAnsi="Consolas"/>
      <w:color w:val="40A070"/>
      <w:sz w:val="22"/>
    </w:rPr>
  </w:style>
  <w:style w:type="character" w:customStyle="1" w:styleId="FloatTok">
    <w:name w:val="FloatTok"/>
    <w:rsid w:val="009E54DD"/>
    <w:rPr>
      <w:rFonts w:ascii="Consolas" w:hAnsi="Consolas"/>
      <w:color w:val="40A070"/>
      <w:sz w:val="22"/>
    </w:rPr>
  </w:style>
  <w:style w:type="character" w:customStyle="1" w:styleId="ConstantTok">
    <w:name w:val="ConstantTok"/>
    <w:rsid w:val="009E54DD"/>
    <w:rPr>
      <w:rFonts w:ascii="Consolas" w:hAnsi="Consolas"/>
      <w:color w:val="880000"/>
      <w:sz w:val="22"/>
    </w:rPr>
  </w:style>
  <w:style w:type="character" w:customStyle="1" w:styleId="CharTok">
    <w:name w:val="CharTok"/>
    <w:rsid w:val="009E54DD"/>
    <w:rPr>
      <w:rFonts w:ascii="Consolas" w:hAnsi="Consolas"/>
      <w:color w:val="4070A0"/>
      <w:sz w:val="22"/>
    </w:rPr>
  </w:style>
  <w:style w:type="character" w:customStyle="1" w:styleId="SpecialCharTok">
    <w:name w:val="SpecialCharTok"/>
    <w:rsid w:val="009E54DD"/>
    <w:rPr>
      <w:rFonts w:ascii="Consolas" w:hAnsi="Consolas"/>
      <w:color w:val="4070A0"/>
      <w:sz w:val="22"/>
    </w:rPr>
  </w:style>
  <w:style w:type="character" w:customStyle="1" w:styleId="StringTok">
    <w:name w:val="StringTok"/>
    <w:rsid w:val="009E54DD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sid w:val="009E54DD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9E54DD"/>
    <w:rPr>
      <w:rFonts w:ascii="Consolas" w:hAnsi="Consolas"/>
      <w:color w:val="BB6688"/>
      <w:sz w:val="22"/>
    </w:rPr>
  </w:style>
  <w:style w:type="character" w:customStyle="1" w:styleId="ImportTok">
    <w:name w:val="ImportTok"/>
    <w:rsid w:val="009E54DD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9E54DD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sid w:val="009E54DD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sid w:val="009E54DD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sid w:val="009E54DD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sid w:val="009E54DD"/>
    <w:rPr>
      <w:rFonts w:ascii="Consolas" w:hAnsi="Consolas"/>
      <w:color w:val="007020"/>
      <w:sz w:val="22"/>
    </w:rPr>
  </w:style>
  <w:style w:type="character" w:customStyle="1" w:styleId="FunctionTok">
    <w:name w:val="FunctionTok"/>
    <w:rsid w:val="009E54DD"/>
    <w:rPr>
      <w:rFonts w:ascii="Consolas" w:hAnsi="Consolas"/>
      <w:color w:val="06287E"/>
      <w:sz w:val="22"/>
    </w:rPr>
  </w:style>
  <w:style w:type="character" w:customStyle="1" w:styleId="VariableTok">
    <w:name w:val="VariableTok"/>
    <w:rsid w:val="009E54DD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9E54DD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9E54DD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9E54DD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9E54DD"/>
    <w:rPr>
      <w:rFonts w:ascii="Consolas" w:hAnsi="Consolas"/>
      <w:sz w:val="22"/>
    </w:rPr>
  </w:style>
  <w:style w:type="character" w:customStyle="1" w:styleId="PreprocessorTok">
    <w:name w:val="PreprocessorTok"/>
    <w:rsid w:val="009E54DD"/>
    <w:rPr>
      <w:rFonts w:ascii="Consolas" w:hAnsi="Consolas"/>
      <w:color w:val="BC7A00"/>
      <w:sz w:val="22"/>
    </w:rPr>
  </w:style>
  <w:style w:type="character" w:customStyle="1" w:styleId="AttributeTok">
    <w:name w:val="AttributeTok"/>
    <w:rsid w:val="009E54DD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9E54DD"/>
    <w:rPr>
      <w:rFonts w:ascii="Consolas" w:hAnsi="Consolas"/>
      <w:sz w:val="22"/>
    </w:rPr>
  </w:style>
  <w:style w:type="character" w:customStyle="1" w:styleId="InformationTok">
    <w:name w:val="InformationTok"/>
    <w:rsid w:val="009E54DD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sid w:val="009E54DD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sid w:val="009E54DD"/>
    <w:rPr>
      <w:rFonts w:ascii="Consolas" w:hAnsi="Consolas"/>
      <w:b/>
      <w:color w:val="FF0000"/>
      <w:sz w:val="22"/>
    </w:rPr>
  </w:style>
  <w:style w:type="character" w:customStyle="1" w:styleId="ErrorTok">
    <w:name w:val="ErrorTok"/>
    <w:rsid w:val="009E54DD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9E54DD"/>
    <w:rPr>
      <w:rFonts w:ascii="Consolas" w:hAnsi="Consolas"/>
      <w:sz w:val="22"/>
    </w:rPr>
  </w:style>
  <w:style w:type="character" w:customStyle="1" w:styleId="ListLabel1">
    <w:name w:val="ListLabel 1"/>
    <w:rsid w:val="009E54DD"/>
  </w:style>
  <w:style w:type="character" w:customStyle="1" w:styleId="ListLabel2">
    <w:name w:val="ListLabel 2"/>
    <w:rsid w:val="009E54DD"/>
  </w:style>
  <w:style w:type="character" w:customStyle="1" w:styleId="ListLabel3">
    <w:name w:val="ListLabel 3"/>
    <w:rsid w:val="009E54DD"/>
  </w:style>
  <w:style w:type="character" w:customStyle="1" w:styleId="ListLabel4">
    <w:name w:val="ListLabel 4"/>
    <w:rsid w:val="009E54DD"/>
  </w:style>
  <w:style w:type="character" w:customStyle="1" w:styleId="ListLabel5">
    <w:name w:val="ListLabel 5"/>
    <w:rsid w:val="009E54DD"/>
  </w:style>
  <w:style w:type="character" w:customStyle="1" w:styleId="ListLabel6">
    <w:name w:val="ListLabel 6"/>
    <w:rsid w:val="009E54DD"/>
  </w:style>
  <w:style w:type="character" w:customStyle="1" w:styleId="ListLabel7">
    <w:name w:val="ListLabel 7"/>
    <w:rsid w:val="009E54DD"/>
  </w:style>
  <w:style w:type="character" w:customStyle="1" w:styleId="ListLabel8">
    <w:name w:val="ListLabel 8"/>
    <w:rsid w:val="009E54DD"/>
  </w:style>
  <w:style w:type="character" w:customStyle="1" w:styleId="ListLabel9">
    <w:name w:val="ListLabel 9"/>
    <w:rsid w:val="009E54DD"/>
  </w:style>
  <w:style w:type="character" w:customStyle="1" w:styleId="ListLabel10">
    <w:name w:val="ListLabel 10"/>
    <w:rsid w:val="009E54DD"/>
  </w:style>
  <w:style w:type="character" w:customStyle="1" w:styleId="ListLabel11">
    <w:name w:val="ListLabel 11"/>
    <w:rsid w:val="009E54DD"/>
  </w:style>
  <w:style w:type="character" w:customStyle="1" w:styleId="ListLabel12">
    <w:name w:val="ListLabel 12"/>
    <w:rsid w:val="009E54DD"/>
  </w:style>
  <w:style w:type="character" w:customStyle="1" w:styleId="ListLabel13">
    <w:name w:val="ListLabel 13"/>
    <w:rsid w:val="009E54DD"/>
  </w:style>
  <w:style w:type="character" w:customStyle="1" w:styleId="ListLabel14">
    <w:name w:val="ListLabel 14"/>
    <w:rsid w:val="009E54DD"/>
  </w:style>
  <w:style w:type="character" w:customStyle="1" w:styleId="ListLabel15">
    <w:name w:val="ListLabel 15"/>
    <w:rsid w:val="009E54DD"/>
  </w:style>
  <w:style w:type="character" w:customStyle="1" w:styleId="ListLabel16">
    <w:name w:val="ListLabel 16"/>
    <w:rsid w:val="009E54DD"/>
  </w:style>
  <w:style w:type="character" w:customStyle="1" w:styleId="ListLabel17">
    <w:name w:val="ListLabel 17"/>
    <w:rsid w:val="009E54DD"/>
  </w:style>
  <w:style w:type="character" w:customStyle="1" w:styleId="ListLabel18">
    <w:name w:val="ListLabel 18"/>
    <w:rsid w:val="009E54DD"/>
  </w:style>
  <w:style w:type="character" w:customStyle="1" w:styleId="ListLabel19">
    <w:name w:val="ListLabel 19"/>
    <w:rsid w:val="009E54DD"/>
  </w:style>
  <w:style w:type="character" w:customStyle="1" w:styleId="ListLabel20">
    <w:name w:val="ListLabel 20"/>
    <w:rsid w:val="009E54DD"/>
  </w:style>
  <w:style w:type="character" w:customStyle="1" w:styleId="ListLabel21">
    <w:name w:val="ListLabel 21"/>
    <w:rsid w:val="009E54DD"/>
  </w:style>
  <w:style w:type="character" w:customStyle="1" w:styleId="ListLabel22">
    <w:name w:val="ListLabel 22"/>
    <w:rsid w:val="009E54DD"/>
  </w:style>
  <w:style w:type="character" w:customStyle="1" w:styleId="ListLabel23">
    <w:name w:val="ListLabel 23"/>
    <w:rsid w:val="009E54DD"/>
  </w:style>
  <w:style w:type="character" w:customStyle="1" w:styleId="ListLabel24">
    <w:name w:val="ListLabel 24"/>
    <w:rsid w:val="009E54DD"/>
  </w:style>
  <w:style w:type="character" w:customStyle="1" w:styleId="ListLabel25">
    <w:name w:val="ListLabel 25"/>
    <w:rsid w:val="009E54DD"/>
  </w:style>
  <w:style w:type="character" w:customStyle="1" w:styleId="ListLabel26">
    <w:name w:val="ListLabel 26"/>
    <w:rsid w:val="009E54DD"/>
  </w:style>
  <w:style w:type="character" w:customStyle="1" w:styleId="ListLabel27">
    <w:name w:val="ListLabel 27"/>
    <w:rsid w:val="009E54DD"/>
  </w:style>
  <w:style w:type="paragraph" w:customStyle="1" w:styleId="Heading">
    <w:name w:val="Heading"/>
    <w:basedOn w:val="Normal"/>
    <w:next w:val="BodyText"/>
    <w:rsid w:val="009E54DD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1"/>
    <w:rsid w:val="009E54DD"/>
    <w:pPr>
      <w:spacing w:before="180" w:after="180"/>
    </w:pPr>
  </w:style>
  <w:style w:type="character" w:customStyle="1" w:styleId="BodyTextChar1">
    <w:name w:val="Body Text Char1"/>
    <w:basedOn w:val="DefaultParagraphFont"/>
    <w:link w:val="BodyText"/>
    <w:rsid w:val="009E54DD"/>
    <w:rPr>
      <w:rFonts w:ascii="Cambria" w:eastAsia="Cambria" w:hAnsi="Cambria" w:cs="font1296"/>
      <w:kern w:val="0"/>
      <w14:ligatures w14:val="none"/>
    </w:rPr>
  </w:style>
  <w:style w:type="paragraph" w:styleId="List">
    <w:name w:val="List"/>
    <w:basedOn w:val="BodyText"/>
    <w:rsid w:val="009E54DD"/>
    <w:rPr>
      <w:rFonts w:cs="Droid Sans Devanagari"/>
    </w:rPr>
  </w:style>
  <w:style w:type="paragraph" w:styleId="Caption">
    <w:name w:val="caption"/>
    <w:basedOn w:val="Normal"/>
    <w:qFormat/>
    <w:rsid w:val="009E54DD"/>
    <w:pPr>
      <w:spacing w:after="120"/>
    </w:pPr>
    <w:rPr>
      <w:i/>
    </w:rPr>
  </w:style>
  <w:style w:type="paragraph" w:customStyle="1" w:styleId="Index">
    <w:name w:val="Index"/>
    <w:basedOn w:val="Normal"/>
    <w:rsid w:val="009E54DD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  <w:rsid w:val="009E54DD"/>
  </w:style>
  <w:style w:type="paragraph" w:customStyle="1" w:styleId="Compact">
    <w:name w:val="Compact"/>
    <w:basedOn w:val="BodyText"/>
    <w:rsid w:val="009E54DD"/>
    <w:pPr>
      <w:spacing w:before="36" w:after="36"/>
    </w:pPr>
  </w:style>
  <w:style w:type="paragraph" w:customStyle="1" w:styleId="Author">
    <w:name w:val="Author"/>
    <w:next w:val="BodyText"/>
    <w:rsid w:val="009E54DD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1296"/>
      <w:kern w:val="0"/>
      <w14:ligatures w14:val="none"/>
    </w:rPr>
  </w:style>
  <w:style w:type="paragraph" w:styleId="Date">
    <w:name w:val="Date"/>
    <w:next w:val="BodyText"/>
    <w:link w:val="DateChar"/>
    <w:rsid w:val="009E54DD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1296"/>
      <w:kern w:val="0"/>
      <w14:ligatures w14:val="none"/>
    </w:rPr>
  </w:style>
  <w:style w:type="character" w:customStyle="1" w:styleId="DateChar">
    <w:name w:val="Date Char"/>
    <w:basedOn w:val="DefaultParagraphFont"/>
    <w:link w:val="Date"/>
    <w:rsid w:val="009E54DD"/>
    <w:rPr>
      <w:rFonts w:ascii="Cambria" w:eastAsia="Cambria" w:hAnsi="Cambria" w:cs="font1296"/>
      <w:kern w:val="0"/>
      <w14:ligatures w14:val="none"/>
    </w:rPr>
  </w:style>
  <w:style w:type="paragraph" w:customStyle="1" w:styleId="Abstract">
    <w:name w:val="Abstract"/>
    <w:basedOn w:val="Normal"/>
    <w:next w:val="BodyText"/>
    <w:rsid w:val="009E54DD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rsid w:val="009E54DD"/>
  </w:style>
  <w:style w:type="paragraph" w:styleId="BlockText">
    <w:name w:val="Block Text"/>
    <w:basedOn w:val="BodyText"/>
    <w:next w:val="BodyText"/>
    <w:rsid w:val="009E54DD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rsid w:val="009E54DD"/>
  </w:style>
  <w:style w:type="character" w:customStyle="1" w:styleId="FootnoteTextChar">
    <w:name w:val="Footnote Text Char"/>
    <w:basedOn w:val="DefaultParagraphFont"/>
    <w:link w:val="FootnoteText"/>
    <w:rsid w:val="009E54DD"/>
    <w:rPr>
      <w:rFonts w:ascii="Cambria" w:eastAsia="Cambria" w:hAnsi="Cambria" w:cs="font1296"/>
      <w:kern w:val="0"/>
      <w14:ligatures w14:val="none"/>
    </w:rPr>
  </w:style>
  <w:style w:type="paragraph" w:customStyle="1" w:styleId="DefinitionTerm">
    <w:name w:val="Definition Term"/>
    <w:basedOn w:val="Normal"/>
    <w:next w:val="Definition"/>
    <w:rsid w:val="009E54D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9E54DD"/>
  </w:style>
  <w:style w:type="paragraph" w:customStyle="1" w:styleId="TableCaption">
    <w:name w:val="Table Caption"/>
    <w:basedOn w:val="Caption"/>
    <w:rsid w:val="009E54DD"/>
    <w:pPr>
      <w:keepNext/>
    </w:pPr>
  </w:style>
  <w:style w:type="paragraph" w:customStyle="1" w:styleId="ImageCaption">
    <w:name w:val="Image Caption"/>
    <w:basedOn w:val="Caption"/>
    <w:rsid w:val="009E54DD"/>
  </w:style>
  <w:style w:type="paragraph" w:customStyle="1" w:styleId="Figure">
    <w:name w:val="Figure"/>
    <w:basedOn w:val="Normal"/>
    <w:rsid w:val="009E54DD"/>
  </w:style>
  <w:style w:type="paragraph" w:customStyle="1" w:styleId="CaptionedFigure">
    <w:name w:val="Captioned Figure"/>
    <w:basedOn w:val="Figure"/>
    <w:rsid w:val="009E54DD"/>
    <w:pPr>
      <w:keepNext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9E54DD"/>
    <w:pPr>
      <w:spacing w:after="0"/>
      <w:ind w:left="240" w:hanging="240"/>
    </w:pPr>
  </w:style>
  <w:style w:type="paragraph" w:styleId="IndexHeading">
    <w:name w:val="index heading"/>
    <w:basedOn w:val="Heading"/>
    <w:rsid w:val="009E54DD"/>
  </w:style>
  <w:style w:type="paragraph" w:styleId="TOAHeading">
    <w:name w:val="toa heading"/>
    <w:basedOn w:val="Heading1"/>
    <w:next w:val="BodyText"/>
    <w:rsid w:val="009E54DD"/>
    <w:pPr>
      <w:spacing w:before="240" w:after="0" w:line="259" w:lineRule="auto"/>
      <w:outlineLvl w:val="9"/>
    </w:pPr>
    <w:rPr>
      <w:rFonts w:ascii="Calibri" w:eastAsia="font1296" w:hAnsi="Calibri" w:cs="font1296"/>
      <w:color w:val="365F91"/>
      <w:sz w:val="32"/>
      <w:szCs w:val="32"/>
    </w:rPr>
  </w:style>
  <w:style w:type="paragraph" w:customStyle="1" w:styleId="SourceCode">
    <w:name w:val="Source Code"/>
    <w:basedOn w:val="Normal"/>
    <w:rsid w:val="009E5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3496</Words>
  <Characters>19932</Characters>
  <Application>Microsoft Office Word</Application>
  <DocSecurity>0</DocSecurity>
  <Lines>166</Lines>
  <Paragraphs>46</Paragraphs>
  <ScaleCrop>false</ScaleCrop>
  <Company/>
  <LinksUpToDate>false</LinksUpToDate>
  <CharactersWithSpaces>23382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HARIGANESH V</dc:creator>
  <cp:keywords/>
  <dc:description/>
  <cp:lastModifiedBy>HARIGANESH V</cp:lastModifiedBy>
  <cp:revision>1</cp:revision>
  <dcterms:created xsi:type="dcterms:W3CDTF">2025-11-07T06:00:00Z</dcterms:created>
  <dcterms:modified xsi:type="dcterms:W3CDTF">2025-11-07T06:03:00Z</dcterms:modified>
</cp:coreProperties>
</file>